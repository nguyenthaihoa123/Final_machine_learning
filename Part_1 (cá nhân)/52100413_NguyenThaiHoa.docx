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FCC69A" w14:textId="77777777" w:rsidR="00D630E6" w:rsidRPr="00D630E6" w:rsidRDefault="00D630E6" w:rsidP="00D630E6">
      <w:pPr>
        <w:suppressAutoHyphens/>
        <w:autoSpaceDE w:val="0"/>
        <w:autoSpaceDN w:val="0"/>
        <w:adjustRightInd w:val="0"/>
        <w:jc w:val="center"/>
        <w:rPr>
          <w:bCs/>
          <w:sz w:val="28"/>
          <w:szCs w:val="28"/>
          <w:lang w:val="en"/>
        </w:rPr>
      </w:pPr>
      <w:bookmarkStart w:id="0" w:name="_Toc387692905"/>
      <w:r w:rsidRPr="00B10E7E">
        <w:rPr>
          <w:bCs/>
          <w:sz w:val="28"/>
          <w:szCs w:val="28"/>
          <w:lang w:val="en"/>
        </w:rPr>
        <w:t xml:space="preserve">TỔNG LIÊN ĐOÀN LAO ĐỘNG VIỆT </w:t>
      </w:r>
      <w:smartTag w:uri="urn:schemas-microsoft-com:office:smarttags" w:element="country-region">
        <w:smartTag w:uri="urn:schemas-microsoft-com:office:smarttags" w:element="place">
          <w:r w:rsidRPr="00B10E7E">
            <w:rPr>
              <w:bCs/>
              <w:sz w:val="28"/>
              <w:szCs w:val="28"/>
              <w:lang w:val="en"/>
            </w:rPr>
            <w:t>NAM</w:t>
          </w:r>
        </w:smartTag>
      </w:smartTag>
      <w:r w:rsidRPr="00D630E6">
        <w:rPr>
          <w:bCs/>
          <w:sz w:val="28"/>
          <w:szCs w:val="28"/>
          <w:lang w:val="en"/>
        </w:rPr>
        <w:t xml:space="preserve"> </w:t>
      </w:r>
    </w:p>
    <w:p w14:paraId="785BD364" w14:textId="77777777" w:rsidR="00D630E6" w:rsidRPr="007E7FF7" w:rsidRDefault="00D630E6" w:rsidP="00D630E6">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75C98E2C" w14:textId="77777777" w:rsidR="00D630E6" w:rsidRPr="00B10E7E" w:rsidRDefault="00D630E6" w:rsidP="00D630E6">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50602F16" w14:textId="77777777" w:rsidR="00D630E6" w:rsidRPr="00B10E7E" w:rsidRDefault="00D630E6" w:rsidP="00D630E6">
      <w:pPr>
        <w:suppressAutoHyphens/>
        <w:autoSpaceDE w:val="0"/>
        <w:autoSpaceDN w:val="0"/>
        <w:adjustRightInd w:val="0"/>
        <w:ind w:firstLine="720"/>
        <w:jc w:val="center"/>
        <w:rPr>
          <w:lang w:val="en"/>
        </w:rPr>
      </w:pPr>
    </w:p>
    <w:p w14:paraId="14FB37A3" w14:textId="77777777" w:rsidR="00D630E6" w:rsidRPr="00B10E7E" w:rsidRDefault="00D630E6" w:rsidP="00D630E6">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66A52811" wp14:editId="68FF1367">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2245BC85" w14:textId="5A3C86F5" w:rsidR="00D630E6" w:rsidRPr="00B10E7E" w:rsidRDefault="00D630E6" w:rsidP="00D630E6">
      <w:pPr>
        <w:suppressAutoHyphens/>
        <w:autoSpaceDE w:val="0"/>
        <w:autoSpaceDN w:val="0"/>
        <w:adjustRightInd w:val="0"/>
        <w:spacing w:line="360" w:lineRule="auto"/>
        <w:ind w:firstLine="720"/>
        <w:jc w:val="center"/>
        <w:rPr>
          <w:b/>
          <w:bCs/>
          <w:sz w:val="32"/>
          <w:szCs w:val="32"/>
          <w:lang w:val="en"/>
        </w:rPr>
      </w:pPr>
    </w:p>
    <w:p w14:paraId="685DF1B0" w14:textId="77777777" w:rsidR="00D630E6" w:rsidRPr="00B10E7E" w:rsidRDefault="00D630E6" w:rsidP="00D630E6">
      <w:pPr>
        <w:suppressAutoHyphens/>
        <w:autoSpaceDE w:val="0"/>
        <w:autoSpaceDN w:val="0"/>
        <w:adjustRightInd w:val="0"/>
        <w:spacing w:line="360" w:lineRule="auto"/>
        <w:rPr>
          <w:b/>
          <w:bCs/>
          <w:lang w:val="en"/>
        </w:rPr>
      </w:pPr>
    </w:p>
    <w:p w14:paraId="646BD48D" w14:textId="21295508" w:rsidR="00A7631E" w:rsidRDefault="00A7631E" w:rsidP="00A7631E">
      <w:pPr>
        <w:suppressAutoHyphens/>
        <w:autoSpaceDE w:val="0"/>
        <w:autoSpaceDN w:val="0"/>
        <w:adjustRightInd w:val="0"/>
        <w:spacing w:line="360" w:lineRule="auto"/>
        <w:jc w:val="center"/>
        <w:rPr>
          <w:b/>
          <w:bCs/>
          <w:sz w:val="48"/>
          <w:szCs w:val="48"/>
        </w:rPr>
      </w:pPr>
      <w:r>
        <w:rPr>
          <w:b/>
          <w:bCs/>
          <w:sz w:val="48"/>
          <w:szCs w:val="48"/>
        </w:rPr>
        <w:t xml:space="preserve">BÁO CÁO </w:t>
      </w:r>
      <w:r w:rsidR="00983B6A">
        <w:rPr>
          <w:b/>
          <w:bCs/>
          <w:sz w:val="48"/>
          <w:szCs w:val="48"/>
        </w:rPr>
        <w:t>CUỐI KÌ</w:t>
      </w:r>
    </w:p>
    <w:p w14:paraId="67E5A293" w14:textId="5CC3499D" w:rsidR="00D630E6" w:rsidRPr="00A7631E" w:rsidRDefault="00A7631E" w:rsidP="00A7631E">
      <w:pPr>
        <w:suppressAutoHyphens/>
        <w:autoSpaceDE w:val="0"/>
        <w:autoSpaceDN w:val="0"/>
        <w:adjustRightInd w:val="0"/>
        <w:spacing w:line="360" w:lineRule="auto"/>
        <w:jc w:val="center"/>
        <w:rPr>
          <w:b/>
          <w:bCs/>
          <w:sz w:val="28"/>
          <w:szCs w:val="28"/>
          <w:lang w:val="en"/>
        </w:rPr>
      </w:pPr>
      <w:r w:rsidRPr="00A7631E">
        <w:rPr>
          <w:b/>
          <w:bCs/>
          <w:sz w:val="28"/>
          <w:szCs w:val="28"/>
        </w:rPr>
        <w:t>MÔN HỌC: NHẬP MÔN HỌC MÁY</w:t>
      </w:r>
      <w:r w:rsidR="00D630E6" w:rsidRPr="00A7631E">
        <w:rPr>
          <w:b/>
          <w:bCs/>
          <w:sz w:val="28"/>
          <w:szCs w:val="28"/>
          <w:lang w:val="en"/>
        </w:rPr>
        <w:t xml:space="preserve"> </w:t>
      </w:r>
    </w:p>
    <w:p w14:paraId="6F9AC32E" w14:textId="77777777" w:rsidR="00D630E6" w:rsidRDefault="00D630E6" w:rsidP="00D630E6">
      <w:pPr>
        <w:suppressAutoHyphens/>
        <w:autoSpaceDE w:val="0"/>
        <w:autoSpaceDN w:val="0"/>
        <w:adjustRightInd w:val="0"/>
        <w:spacing w:line="360" w:lineRule="auto"/>
        <w:ind w:firstLine="720"/>
        <w:jc w:val="center"/>
        <w:rPr>
          <w:sz w:val="28"/>
          <w:szCs w:val="28"/>
          <w:lang w:val="en"/>
        </w:rPr>
      </w:pPr>
    </w:p>
    <w:p w14:paraId="1F3EBD7D" w14:textId="77777777" w:rsidR="00D630E6" w:rsidRPr="00B10E7E" w:rsidRDefault="00D630E6" w:rsidP="00D630E6">
      <w:pPr>
        <w:suppressAutoHyphens/>
        <w:autoSpaceDE w:val="0"/>
        <w:autoSpaceDN w:val="0"/>
        <w:adjustRightInd w:val="0"/>
        <w:spacing w:line="360" w:lineRule="auto"/>
        <w:ind w:firstLine="720"/>
        <w:jc w:val="center"/>
        <w:rPr>
          <w:sz w:val="28"/>
          <w:szCs w:val="28"/>
          <w:lang w:val="en"/>
        </w:rPr>
      </w:pPr>
    </w:p>
    <w:p w14:paraId="44F82EF7" w14:textId="77777777" w:rsidR="00D630E6" w:rsidRPr="00B10E7E" w:rsidRDefault="00D630E6" w:rsidP="00D630E6">
      <w:pPr>
        <w:suppressAutoHyphens/>
        <w:autoSpaceDE w:val="0"/>
        <w:autoSpaceDN w:val="0"/>
        <w:adjustRightInd w:val="0"/>
        <w:spacing w:line="360" w:lineRule="auto"/>
        <w:jc w:val="center"/>
        <w:rPr>
          <w:b/>
          <w:bCs/>
          <w:lang w:val="en"/>
        </w:rPr>
      </w:pPr>
    </w:p>
    <w:p w14:paraId="6FDF500A" w14:textId="73175FEC" w:rsidR="00D630E6" w:rsidRPr="00983B6A" w:rsidRDefault="00D630E6" w:rsidP="00D630E6">
      <w:pPr>
        <w:suppressAutoHyphens/>
        <w:autoSpaceDE w:val="0"/>
        <w:autoSpaceDN w:val="0"/>
        <w:adjustRightInd w:val="0"/>
        <w:spacing w:line="360" w:lineRule="auto"/>
        <w:jc w:val="both"/>
        <w:rPr>
          <w:b/>
          <w:bCs/>
          <w:color w:val="FF0000"/>
          <w:lang w:val="en"/>
        </w:rPr>
      </w:pPr>
    </w:p>
    <w:p w14:paraId="650E748F" w14:textId="77777777" w:rsidR="00D630E6" w:rsidRPr="00B10E7E" w:rsidRDefault="00D630E6" w:rsidP="00D630E6">
      <w:pPr>
        <w:suppressAutoHyphens/>
        <w:autoSpaceDE w:val="0"/>
        <w:autoSpaceDN w:val="0"/>
        <w:adjustRightInd w:val="0"/>
        <w:spacing w:line="360" w:lineRule="auto"/>
        <w:jc w:val="both"/>
        <w:rPr>
          <w:b/>
          <w:bCs/>
          <w:lang w:val="en"/>
        </w:rPr>
      </w:pPr>
    </w:p>
    <w:p w14:paraId="769A8590" w14:textId="1BFA36AD" w:rsidR="00D630E6" w:rsidRPr="00A7631E" w:rsidRDefault="00D630E6" w:rsidP="00D630E6">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009F54CC">
        <w:rPr>
          <w:b/>
          <w:bCs/>
          <w:sz w:val="28"/>
          <w:szCs w:val="28"/>
        </w:rPr>
        <w:t>PGS.</w:t>
      </w:r>
      <w:r w:rsidR="00A7631E">
        <w:rPr>
          <w:b/>
          <w:sz w:val="28"/>
          <w:szCs w:val="28"/>
        </w:rPr>
        <w:t>TS. LÊ ANH CƯỜNG</w:t>
      </w:r>
    </w:p>
    <w:p w14:paraId="2102C992" w14:textId="21C8D396" w:rsidR="00D630E6" w:rsidRPr="008E1393" w:rsidRDefault="00D630E6" w:rsidP="00983B6A">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8E1393">
        <w:rPr>
          <w:b/>
          <w:bCs/>
          <w:sz w:val="28"/>
          <w:szCs w:val="28"/>
        </w:rPr>
        <w:t>NGUYỄN THÁI HÒA</w:t>
      </w:r>
      <w:r>
        <w:rPr>
          <w:b/>
          <w:bCs/>
          <w:sz w:val="28"/>
          <w:szCs w:val="28"/>
        </w:rPr>
        <w:t xml:space="preserve"> </w:t>
      </w:r>
      <w:r w:rsidR="00A7631E">
        <w:rPr>
          <w:b/>
          <w:bCs/>
          <w:sz w:val="28"/>
          <w:szCs w:val="28"/>
        </w:rPr>
        <w:t>–</w:t>
      </w:r>
      <w:r>
        <w:rPr>
          <w:b/>
          <w:bCs/>
          <w:sz w:val="28"/>
          <w:szCs w:val="28"/>
        </w:rPr>
        <w:t xml:space="preserve"> </w:t>
      </w:r>
      <w:r w:rsidR="001D1E5A">
        <w:rPr>
          <w:b/>
          <w:bCs/>
          <w:sz w:val="28"/>
          <w:szCs w:val="28"/>
          <w:lang w:val="vi-VN"/>
        </w:rPr>
        <w:t>52100</w:t>
      </w:r>
      <w:r w:rsidR="008E1393">
        <w:rPr>
          <w:b/>
          <w:bCs/>
          <w:sz w:val="28"/>
          <w:szCs w:val="28"/>
        </w:rPr>
        <w:t>413</w:t>
      </w:r>
    </w:p>
    <w:p w14:paraId="0976AC0B" w14:textId="39FF5B8A" w:rsidR="00D630E6" w:rsidRPr="00CA1C39" w:rsidRDefault="00D630E6" w:rsidP="00D630E6">
      <w:pPr>
        <w:suppressAutoHyphens/>
        <w:autoSpaceDE w:val="0"/>
        <w:autoSpaceDN w:val="0"/>
        <w:adjustRightInd w:val="0"/>
        <w:spacing w:line="360" w:lineRule="auto"/>
        <w:jc w:val="right"/>
        <w:rPr>
          <w:sz w:val="28"/>
          <w:szCs w:val="28"/>
          <w:lang w:val="vi-VN"/>
        </w:rPr>
      </w:pPr>
      <w:r w:rsidRPr="00CA1C39">
        <w:rPr>
          <w:sz w:val="28"/>
          <w:szCs w:val="28"/>
          <w:lang w:val="vi-VN"/>
        </w:rPr>
        <w:t xml:space="preserve">Lớp       </w:t>
      </w:r>
      <w:r w:rsidRPr="00CA1C39">
        <w:rPr>
          <w:b/>
          <w:bCs/>
          <w:sz w:val="28"/>
          <w:szCs w:val="28"/>
          <w:lang w:val="vi-VN"/>
        </w:rPr>
        <w:t xml:space="preserve">:    </w:t>
      </w:r>
      <w:r w:rsidR="001D1E5A">
        <w:rPr>
          <w:b/>
          <w:bCs/>
          <w:sz w:val="28"/>
          <w:szCs w:val="28"/>
          <w:lang w:val="vi-VN"/>
        </w:rPr>
        <w:t>21050401</w:t>
      </w:r>
    </w:p>
    <w:p w14:paraId="28B2CF55" w14:textId="029F01D7" w:rsidR="00D630E6" w:rsidRPr="00CA1C39" w:rsidRDefault="00D630E6" w:rsidP="00D630E6">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sidRPr="00CA1C39">
        <w:rPr>
          <w:b/>
          <w:bCs/>
          <w:sz w:val="28"/>
          <w:szCs w:val="28"/>
          <w:lang w:val="vi-VN"/>
        </w:rPr>
        <w:t xml:space="preserve"> :    </w:t>
      </w:r>
      <w:r w:rsidR="001D1E5A">
        <w:rPr>
          <w:b/>
          <w:bCs/>
          <w:sz w:val="28"/>
          <w:szCs w:val="28"/>
          <w:lang w:val="vi-VN"/>
        </w:rPr>
        <w:t>25</w:t>
      </w:r>
    </w:p>
    <w:p w14:paraId="6EC8B63A" w14:textId="26F73AF3" w:rsidR="00D630E6" w:rsidRDefault="00D630E6" w:rsidP="00D630E6">
      <w:pPr>
        <w:suppressAutoHyphens/>
        <w:autoSpaceDE w:val="0"/>
        <w:autoSpaceDN w:val="0"/>
        <w:adjustRightInd w:val="0"/>
        <w:jc w:val="center"/>
        <w:rPr>
          <w:b/>
          <w:bCs/>
          <w:lang w:val="vi-VN"/>
        </w:rPr>
      </w:pPr>
    </w:p>
    <w:p w14:paraId="759D3F2F" w14:textId="2C8DF625" w:rsidR="00983B6A" w:rsidRDefault="00983B6A" w:rsidP="00D630E6">
      <w:pPr>
        <w:suppressAutoHyphens/>
        <w:autoSpaceDE w:val="0"/>
        <w:autoSpaceDN w:val="0"/>
        <w:adjustRightInd w:val="0"/>
        <w:jc w:val="center"/>
        <w:rPr>
          <w:b/>
          <w:bCs/>
          <w:lang w:val="vi-VN"/>
        </w:rPr>
      </w:pPr>
    </w:p>
    <w:p w14:paraId="5D28BDE2" w14:textId="7F097C23" w:rsidR="00983B6A" w:rsidRDefault="00983B6A" w:rsidP="00D630E6">
      <w:pPr>
        <w:suppressAutoHyphens/>
        <w:autoSpaceDE w:val="0"/>
        <w:autoSpaceDN w:val="0"/>
        <w:adjustRightInd w:val="0"/>
        <w:jc w:val="center"/>
        <w:rPr>
          <w:b/>
          <w:bCs/>
          <w:lang w:val="vi-VN"/>
        </w:rPr>
      </w:pPr>
    </w:p>
    <w:p w14:paraId="29EC4047" w14:textId="676ABD7B" w:rsidR="00983B6A" w:rsidRDefault="00983B6A" w:rsidP="00D630E6">
      <w:pPr>
        <w:suppressAutoHyphens/>
        <w:autoSpaceDE w:val="0"/>
        <w:autoSpaceDN w:val="0"/>
        <w:adjustRightInd w:val="0"/>
        <w:jc w:val="center"/>
        <w:rPr>
          <w:b/>
          <w:bCs/>
          <w:lang w:val="vi-VN"/>
        </w:rPr>
      </w:pPr>
    </w:p>
    <w:p w14:paraId="04F401C9" w14:textId="62C7CB95" w:rsidR="00983B6A" w:rsidRDefault="00983B6A" w:rsidP="00D630E6">
      <w:pPr>
        <w:suppressAutoHyphens/>
        <w:autoSpaceDE w:val="0"/>
        <w:autoSpaceDN w:val="0"/>
        <w:adjustRightInd w:val="0"/>
        <w:jc w:val="center"/>
        <w:rPr>
          <w:b/>
          <w:bCs/>
          <w:lang w:val="vi-VN"/>
        </w:rPr>
      </w:pPr>
    </w:p>
    <w:p w14:paraId="25D9EDDE" w14:textId="34873637" w:rsidR="00983B6A" w:rsidRDefault="00983B6A" w:rsidP="00D630E6">
      <w:pPr>
        <w:suppressAutoHyphens/>
        <w:autoSpaceDE w:val="0"/>
        <w:autoSpaceDN w:val="0"/>
        <w:adjustRightInd w:val="0"/>
        <w:jc w:val="center"/>
        <w:rPr>
          <w:b/>
          <w:bCs/>
          <w:lang w:val="vi-VN"/>
        </w:rPr>
      </w:pPr>
    </w:p>
    <w:p w14:paraId="4237AA48" w14:textId="6C8C5EE0" w:rsidR="00983B6A" w:rsidRDefault="00983B6A" w:rsidP="00D630E6">
      <w:pPr>
        <w:suppressAutoHyphens/>
        <w:autoSpaceDE w:val="0"/>
        <w:autoSpaceDN w:val="0"/>
        <w:adjustRightInd w:val="0"/>
        <w:jc w:val="center"/>
        <w:rPr>
          <w:b/>
          <w:bCs/>
          <w:lang w:val="vi-VN"/>
        </w:rPr>
      </w:pPr>
    </w:p>
    <w:p w14:paraId="6020A598" w14:textId="5F7D998D" w:rsidR="00983B6A" w:rsidRDefault="00983B6A" w:rsidP="00D630E6">
      <w:pPr>
        <w:suppressAutoHyphens/>
        <w:autoSpaceDE w:val="0"/>
        <w:autoSpaceDN w:val="0"/>
        <w:adjustRightInd w:val="0"/>
        <w:jc w:val="center"/>
        <w:rPr>
          <w:b/>
          <w:bCs/>
          <w:lang w:val="vi-VN"/>
        </w:rPr>
      </w:pPr>
    </w:p>
    <w:p w14:paraId="2DE9223F" w14:textId="77777777" w:rsidR="00983B6A" w:rsidRDefault="00983B6A" w:rsidP="00D630E6">
      <w:pPr>
        <w:suppressAutoHyphens/>
        <w:autoSpaceDE w:val="0"/>
        <w:autoSpaceDN w:val="0"/>
        <w:adjustRightInd w:val="0"/>
        <w:jc w:val="center"/>
        <w:rPr>
          <w:b/>
          <w:bCs/>
          <w:lang w:val="vi-VN"/>
        </w:rPr>
      </w:pPr>
    </w:p>
    <w:p w14:paraId="73BFF62A" w14:textId="77777777" w:rsidR="00983B6A" w:rsidRPr="00CA1C39" w:rsidRDefault="00983B6A" w:rsidP="00D630E6">
      <w:pPr>
        <w:suppressAutoHyphens/>
        <w:autoSpaceDE w:val="0"/>
        <w:autoSpaceDN w:val="0"/>
        <w:adjustRightInd w:val="0"/>
        <w:jc w:val="center"/>
        <w:rPr>
          <w:b/>
          <w:bCs/>
          <w:lang w:val="vi-VN"/>
        </w:rPr>
      </w:pPr>
    </w:p>
    <w:p w14:paraId="2503AF2B" w14:textId="454DD221" w:rsidR="00D630E6" w:rsidRPr="00A7631E" w:rsidRDefault="00D630E6" w:rsidP="00D630E6">
      <w:pPr>
        <w:suppressAutoHyphens/>
        <w:autoSpaceDE w:val="0"/>
        <w:autoSpaceDN w:val="0"/>
        <w:adjustRightInd w:val="0"/>
        <w:jc w:val="center"/>
        <w:rPr>
          <w:b/>
          <w:bCs/>
          <w:iCs/>
          <w:sz w:val="28"/>
          <w:szCs w:val="28"/>
        </w:rPr>
        <w:sectPr w:rsidR="00D630E6" w:rsidRPr="00A7631E" w:rsidSect="00516567">
          <w:headerReference w:type="default" r:id="rId9"/>
          <w:pgSz w:w="12240" w:h="15840"/>
          <w:pgMar w:top="1985" w:right="1134" w:bottom="1701" w:left="1985" w:header="720" w:footer="720" w:gutter="0"/>
          <w:cols w:space="720"/>
          <w:docGrid w:linePitch="360"/>
        </w:sectPr>
      </w:pPr>
      <w:r w:rsidRPr="00CA1C39">
        <w:rPr>
          <w:b/>
          <w:bCs/>
          <w:iCs/>
          <w:sz w:val="28"/>
          <w:szCs w:val="28"/>
          <w:lang w:val="vi-VN"/>
        </w:rPr>
        <w:t>THÀNH PHỐ HỒ CHÍ MINH, NĂM 20</w:t>
      </w:r>
      <w:r w:rsidR="001D1E5A">
        <w:rPr>
          <w:b/>
          <w:bCs/>
          <w:iCs/>
          <w:sz w:val="28"/>
          <w:szCs w:val="28"/>
          <w:lang w:val="vi-VN"/>
        </w:rPr>
        <w:t>2</w:t>
      </w:r>
      <w:r w:rsidR="00A7631E">
        <w:rPr>
          <w:b/>
          <w:bCs/>
          <w:iCs/>
          <w:sz w:val="28"/>
          <w:szCs w:val="28"/>
        </w:rPr>
        <w:t>3</w:t>
      </w:r>
    </w:p>
    <w:p w14:paraId="1963C9A2" w14:textId="77777777" w:rsidR="00D630E6" w:rsidRPr="00B10E7E" w:rsidRDefault="00D630E6" w:rsidP="00D630E6">
      <w:pPr>
        <w:suppressAutoHyphens/>
        <w:autoSpaceDE w:val="0"/>
        <w:autoSpaceDN w:val="0"/>
        <w:adjustRightInd w:val="0"/>
        <w:jc w:val="center"/>
        <w:rPr>
          <w:sz w:val="28"/>
          <w:szCs w:val="28"/>
          <w:lang w:val="en"/>
        </w:rPr>
      </w:pPr>
      <w:r w:rsidRPr="00B10E7E">
        <w:rPr>
          <w:bCs/>
          <w:sz w:val="28"/>
          <w:szCs w:val="28"/>
          <w:lang w:val="en"/>
        </w:rPr>
        <w:lastRenderedPageBreak/>
        <w:t xml:space="preserve">TỔNG LIÊN ĐOÀN LAO ĐỘNG VIỆT </w:t>
      </w:r>
      <w:smartTag w:uri="urn:schemas-microsoft-com:office:smarttags" w:element="country-region">
        <w:smartTag w:uri="urn:schemas-microsoft-com:office:smarttags" w:element="place">
          <w:r w:rsidRPr="00B10E7E">
            <w:rPr>
              <w:bCs/>
              <w:sz w:val="28"/>
              <w:szCs w:val="28"/>
              <w:lang w:val="en"/>
            </w:rPr>
            <w:t>NAM</w:t>
          </w:r>
        </w:smartTag>
      </w:smartTag>
      <w:r w:rsidRPr="00B10E7E">
        <w:rPr>
          <w:b/>
          <w:bCs/>
          <w:sz w:val="28"/>
          <w:szCs w:val="28"/>
          <w:lang w:val="en"/>
        </w:rPr>
        <w:t xml:space="preserve"> </w:t>
      </w:r>
    </w:p>
    <w:p w14:paraId="243B0A7E" w14:textId="77777777" w:rsidR="00D630E6" w:rsidRPr="007E7FF7" w:rsidRDefault="00D630E6" w:rsidP="00D630E6">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080E57EC" w14:textId="77777777" w:rsidR="00D630E6" w:rsidRPr="00B10E7E" w:rsidRDefault="00D630E6" w:rsidP="00D630E6">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294FAB8A" w14:textId="77777777" w:rsidR="00D630E6" w:rsidRPr="00B10E7E" w:rsidRDefault="00D630E6" w:rsidP="00D630E6">
      <w:pPr>
        <w:suppressAutoHyphens/>
        <w:autoSpaceDE w:val="0"/>
        <w:autoSpaceDN w:val="0"/>
        <w:adjustRightInd w:val="0"/>
        <w:ind w:firstLine="720"/>
        <w:jc w:val="center"/>
        <w:rPr>
          <w:lang w:val="en"/>
        </w:rPr>
      </w:pPr>
    </w:p>
    <w:p w14:paraId="70748673" w14:textId="77777777" w:rsidR="00D630E6" w:rsidRPr="00B10E7E" w:rsidRDefault="00D630E6" w:rsidP="00D630E6">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1C984098" wp14:editId="17F2C975">
            <wp:extent cx="790575" cy="7429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5EC20E76" w14:textId="5F123B18" w:rsidR="00D630E6" w:rsidRPr="00B10E7E" w:rsidRDefault="00D630E6" w:rsidP="00D630E6">
      <w:pPr>
        <w:suppressAutoHyphens/>
        <w:autoSpaceDE w:val="0"/>
        <w:autoSpaceDN w:val="0"/>
        <w:adjustRightInd w:val="0"/>
        <w:spacing w:line="360" w:lineRule="auto"/>
        <w:ind w:firstLine="720"/>
        <w:jc w:val="center"/>
        <w:rPr>
          <w:b/>
          <w:bCs/>
          <w:sz w:val="32"/>
          <w:szCs w:val="32"/>
          <w:lang w:val="en"/>
        </w:rPr>
      </w:pPr>
    </w:p>
    <w:p w14:paraId="55B1B0D6" w14:textId="77777777" w:rsidR="00D630E6" w:rsidRPr="00B10E7E" w:rsidRDefault="00D630E6" w:rsidP="00D630E6">
      <w:pPr>
        <w:suppressAutoHyphens/>
        <w:autoSpaceDE w:val="0"/>
        <w:autoSpaceDN w:val="0"/>
        <w:adjustRightInd w:val="0"/>
        <w:spacing w:line="360" w:lineRule="auto"/>
        <w:rPr>
          <w:b/>
          <w:bCs/>
          <w:lang w:val="en"/>
        </w:rPr>
      </w:pPr>
    </w:p>
    <w:p w14:paraId="1CD9F822" w14:textId="1221E748" w:rsidR="00D630E6" w:rsidRDefault="00A7631E" w:rsidP="00D630E6">
      <w:pPr>
        <w:suppressAutoHyphens/>
        <w:autoSpaceDE w:val="0"/>
        <w:autoSpaceDN w:val="0"/>
        <w:adjustRightInd w:val="0"/>
        <w:spacing w:line="360" w:lineRule="auto"/>
        <w:jc w:val="center"/>
        <w:rPr>
          <w:b/>
          <w:bCs/>
          <w:sz w:val="48"/>
          <w:szCs w:val="48"/>
        </w:rPr>
      </w:pPr>
      <w:r>
        <w:rPr>
          <w:b/>
          <w:bCs/>
          <w:sz w:val="48"/>
          <w:szCs w:val="48"/>
        </w:rPr>
        <w:t xml:space="preserve">BÁO CÁO </w:t>
      </w:r>
      <w:r w:rsidR="00785C4E">
        <w:rPr>
          <w:b/>
          <w:bCs/>
          <w:sz w:val="48"/>
          <w:szCs w:val="48"/>
        </w:rPr>
        <w:t>CUỐI</w:t>
      </w:r>
      <w:r>
        <w:rPr>
          <w:b/>
          <w:bCs/>
          <w:sz w:val="48"/>
          <w:szCs w:val="48"/>
        </w:rPr>
        <w:t xml:space="preserve"> KÌ</w:t>
      </w:r>
    </w:p>
    <w:p w14:paraId="65854562" w14:textId="551B569E" w:rsidR="00A7631E" w:rsidRDefault="00A7631E" w:rsidP="00D630E6">
      <w:pPr>
        <w:suppressAutoHyphens/>
        <w:autoSpaceDE w:val="0"/>
        <w:autoSpaceDN w:val="0"/>
        <w:adjustRightInd w:val="0"/>
        <w:spacing w:line="360" w:lineRule="auto"/>
        <w:jc w:val="center"/>
        <w:rPr>
          <w:b/>
          <w:bCs/>
          <w:sz w:val="28"/>
          <w:szCs w:val="28"/>
        </w:rPr>
      </w:pPr>
      <w:r>
        <w:rPr>
          <w:b/>
          <w:bCs/>
          <w:sz w:val="28"/>
          <w:szCs w:val="28"/>
        </w:rPr>
        <w:t>MÔN HỌC: NHẬP MÔN HỌC MÁY</w:t>
      </w:r>
    </w:p>
    <w:p w14:paraId="14D6C996" w14:textId="47389785" w:rsidR="00A7631E" w:rsidRPr="00A7631E" w:rsidRDefault="00A7631E" w:rsidP="00D630E6">
      <w:pPr>
        <w:suppressAutoHyphens/>
        <w:autoSpaceDE w:val="0"/>
        <w:autoSpaceDN w:val="0"/>
        <w:adjustRightInd w:val="0"/>
        <w:spacing w:line="360" w:lineRule="auto"/>
        <w:jc w:val="center"/>
        <w:rPr>
          <w:b/>
          <w:bCs/>
          <w:sz w:val="28"/>
          <w:szCs w:val="28"/>
        </w:rPr>
      </w:pPr>
      <w:r>
        <w:rPr>
          <w:b/>
          <w:bCs/>
          <w:sz w:val="28"/>
          <w:szCs w:val="28"/>
        </w:rPr>
        <w:t>Mã môn học: 503044</w:t>
      </w:r>
    </w:p>
    <w:p w14:paraId="7110E386" w14:textId="77777777" w:rsidR="00D630E6" w:rsidRDefault="00D630E6" w:rsidP="00D630E6">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2FF58E35" w14:textId="77777777" w:rsidR="00D630E6" w:rsidRDefault="00D630E6" w:rsidP="00D630E6">
      <w:pPr>
        <w:suppressAutoHyphens/>
        <w:autoSpaceDE w:val="0"/>
        <w:autoSpaceDN w:val="0"/>
        <w:adjustRightInd w:val="0"/>
        <w:spacing w:line="360" w:lineRule="auto"/>
        <w:ind w:firstLine="720"/>
        <w:jc w:val="center"/>
        <w:rPr>
          <w:sz w:val="28"/>
          <w:szCs w:val="28"/>
          <w:lang w:val="en"/>
        </w:rPr>
      </w:pPr>
    </w:p>
    <w:p w14:paraId="7A5D4AE9" w14:textId="77777777" w:rsidR="00D630E6" w:rsidRPr="00B10E7E" w:rsidRDefault="00D630E6" w:rsidP="00D630E6">
      <w:pPr>
        <w:suppressAutoHyphens/>
        <w:autoSpaceDE w:val="0"/>
        <w:autoSpaceDN w:val="0"/>
        <w:adjustRightInd w:val="0"/>
        <w:spacing w:line="360" w:lineRule="auto"/>
        <w:ind w:firstLine="720"/>
        <w:jc w:val="center"/>
        <w:rPr>
          <w:sz w:val="28"/>
          <w:szCs w:val="28"/>
          <w:lang w:val="en"/>
        </w:rPr>
      </w:pPr>
    </w:p>
    <w:p w14:paraId="1FC7BC53" w14:textId="1837A7EF" w:rsidR="00D630E6" w:rsidRPr="00A7631E" w:rsidRDefault="00D630E6" w:rsidP="00D630E6">
      <w:pPr>
        <w:suppressAutoHyphens/>
        <w:autoSpaceDE w:val="0"/>
        <w:autoSpaceDN w:val="0"/>
        <w:adjustRightInd w:val="0"/>
        <w:spacing w:line="360" w:lineRule="auto"/>
        <w:jc w:val="both"/>
        <w:rPr>
          <w:b/>
          <w:bCs/>
          <w:color w:val="FF0000"/>
          <w:lang w:val="en"/>
        </w:rPr>
      </w:pPr>
    </w:p>
    <w:p w14:paraId="4C90849C" w14:textId="77777777" w:rsidR="00D630E6" w:rsidRPr="00B10E7E" w:rsidRDefault="00D630E6" w:rsidP="00D630E6">
      <w:pPr>
        <w:suppressAutoHyphens/>
        <w:autoSpaceDE w:val="0"/>
        <w:autoSpaceDN w:val="0"/>
        <w:adjustRightInd w:val="0"/>
        <w:spacing w:line="360" w:lineRule="auto"/>
        <w:jc w:val="both"/>
        <w:rPr>
          <w:b/>
          <w:bCs/>
          <w:lang w:val="en"/>
        </w:rPr>
      </w:pPr>
    </w:p>
    <w:p w14:paraId="5F3C20F3" w14:textId="2594976D" w:rsidR="00D630E6" w:rsidRPr="00A7631E" w:rsidRDefault="00D630E6" w:rsidP="00D630E6">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009F54CC">
        <w:rPr>
          <w:b/>
          <w:bCs/>
          <w:sz w:val="28"/>
          <w:szCs w:val="28"/>
        </w:rPr>
        <w:t>PGS.</w:t>
      </w:r>
      <w:r w:rsidRPr="00CA1C39">
        <w:rPr>
          <w:b/>
          <w:sz w:val="28"/>
          <w:szCs w:val="28"/>
          <w:lang w:val="vi-VN"/>
        </w:rPr>
        <w:t>T</w:t>
      </w:r>
      <w:r w:rsidR="00A7631E">
        <w:rPr>
          <w:b/>
          <w:sz w:val="28"/>
          <w:szCs w:val="28"/>
        </w:rPr>
        <w:t>S. LÊ ANH CƯỜNG</w:t>
      </w:r>
    </w:p>
    <w:p w14:paraId="20C8E0AC" w14:textId="24008876" w:rsidR="00D630E6" w:rsidRPr="008E1393" w:rsidRDefault="00D630E6" w:rsidP="00860775">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00A7631E">
        <w:rPr>
          <w:b/>
          <w:bCs/>
          <w:sz w:val="28"/>
          <w:szCs w:val="28"/>
        </w:rPr>
        <w:t xml:space="preserve"> </w:t>
      </w:r>
      <w:r w:rsidR="008E1393">
        <w:rPr>
          <w:b/>
          <w:bCs/>
          <w:sz w:val="28"/>
          <w:szCs w:val="28"/>
        </w:rPr>
        <w:t>NGUYỄN THÁI HÒA</w:t>
      </w:r>
      <w:r>
        <w:rPr>
          <w:b/>
          <w:bCs/>
          <w:sz w:val="28"/>
          <w:szCs w:val="28"/>
        </w:rPr>
        <w:t xml:space="preserve"> </w:t>
      </w:r>
      <w:r w:rsidR="00A7631E">
        <w:rPr>
          <w:b/>
          <w:bCs/>
          <w:sz w:val="28"/>
          <w:szCs w:val="28"/>
        </w:rPr>
        <w:t>–</w:t>
      </w:r>
      <w:r>
        <w:rPr>
          <w:b/>
          <w:bCs/>
          <w:sz w:val="28"/>
          <w:szCs w:val="28"/>
        </w:rPr>
        <w:t xml:space="preserve"> </w:t>
      </w:r>
      <w:r w:rsidR="001D1E5A">
        <w:rPr>
          <w:b/>
          <w:bCs/>
          <w:sz w:val="28"/>
          <w:szCs w:val="28"/>
          <w:lang w:val="vi-VN"/>
        </w:rPr>
        <w:t>52100</w:t>
      </w:r>
      <w:r w:rsidR="008E1393">
        <w:rPr>
          <w:b/>
          <w:bCs/>
          <w:sz w:val="28"/>
          <w:szCs w:val="28"/>
        </w:rPr>
        <w:t>413</w:t>
      </w:r>
    </w:p>
    <w:p w14:paraId="5BB4C775" w14:textId="7766FD7B" w:rsidR="00D630E6" w:rsidRPr="00CA1C39" w:rsidRDefault="00D630E6" w:rsidP="00D630E6">
      <w:pPr>
        <w:suppressAutoHyphens/>
        <w:autoSpaceDE w:val="0"/>
        <w:autoSpaceDN w:val="0"/>
        <w:adjustRightInd w:val="0"/>
        <w:spacing w:line="360" w:lineRule="auto"/>
        <w:jc w:val="right"/>
        <w:rPr>
          <w:sz w:val="28"/>
          <w:szCs w:val="28"/>
          <w:lang w:val="vi-VN"/>
        </w:rPr>
      </w:pPr>
      <w:r w:rsidRPr="00CA1C39">
        <w:rPr>
          <w:sz w:val="28"/>
          <w:szCs w:val="28"/>
          <w:lang w:val="vi-VN"/>
        </w:rPr>
        <w:t xml:space="preserve">Lớp       </w:t>
      </w:r>
      <w:r w:rsidRPr="00CA1C39">
        <w:rPr>
          <w:b/>
          <w:bCs/>
          <w:sz w:val="28"/>
          <w:szCs w:val="28"/>
          <w:lang w:val="vi-VN"/>
        </w:rPr>
        <w:t xml:space="preserve">:    </w:t>
      </w:r>
      <w:r w:rsidR="001D1E5A">
        <w:rPr>
          <w:b/>
          <w:bCs/>
          <w:sz w:val="28"/>
          <w:szCs w:val="28"/>
          <w:lang w:val="vi-VN"/>
        </w:rPr>
        <w:t>21050401</w:t>
      </w:r>
    </w:p>
    <w:p w14:paraId="4154B6DC" w14:textId="471357AA" w:rsidR="00D630E6" w:rsidRDefault="00D630E6" w:rsidP="00D630E6">
      <w:pPr>
        <w:suppressAutoHyphens/>
        <w:autoSpaceDE w:val="0"/>
        <w:autoSpaceDN w:val="0"/>
        <w:adjustRightInd w:val="0"/>
        <w:spacing w:line="360" w:lineRule="auto"/>
        <w:jc w:val="right"/>
        <w:rPr>
          <w:b/>
          <w:bCs/>
          <w:sz w:val="28"/>
          <w:szCs w:val="28"/>
          <w:lang w:val="vi-VN"/>
        </w:rPr>
      </w:pPr>
      <w:r w:rsidRPr="00CA1C39">
        <w:rPr>
          <w:sz w:val="28"/>
          <w:szCs w:val="28"/>
          <w:lang w:val="vi-VN"/>
        </w:rPr>
        <w:t xml:space="preserve">Khoá    </w:t>
      </w:r>
      <w:r w:rsidRPr="00CA1C39">
        <w:rPr>
          <w:b/>
          <w:bCs/>
          <w:sz w:val="28"/>
          <w:szCs w:val="28"/>
          <w:lang w:val="vi-VN"/>
        </w:rPr>
        <w:t xml:space="preserve"> :    </w:t>
      </w:r>
      <w:r w:rsidR="001D1E5A">
        <w:rPr>
          <w:b/>
          <w:bCs/>
          <w:sz w:val="28"/>
          <w:szCs w:val="28"/>
          <w:lang w:val="vi-VN"/>
        </w:rPr>
        <w:t>25</w:t>
      </w:r>
    </w:p>
    <w:p w14:paraId="4C16F69D" w14:textId="5B0AE0EE" w:rsidR="00A7631E" w:rsidRDefault="00A7631E" w:rsidP="00D630E6">
      <w:pPr>
        <w:suppressAutoHyphens/>
        <w:autoSpaceDE w:val="0"/>
        <w:autoSpaceDN w:val="0"/>
        <w:adjustRightInd w:val="0"/>
        <w:spacing w:line="360" w:lineRule="auto"/>
        <w:jc w:val="right"/>
        <w:rPr>
          <w:b/>
          <w:bCs/>
          <w:sz w:val="28"/>
          <w:szCs w:val="28"/>
          <w:lang w:val="vi-VN"/>
        </w:rPr>
      </w:pPr>
    </w:p>
    <w:p w14:paraId="4B63E63F" w14:textId="2A3247BA" w:rsidR="00860775" w:rsidRDefault="00860775" w:rsidP="00D630E6">
      <w:pPr>
        <w:suppressAutoHyphens/>
        <w:autoSpaceDE w:val="0"/>
        <w:autoSpaceDN w:val="0"/>
        <w:adjustRightInd w:val="0"/>
        <w:spacing w:line="360" w:lineRule="auto"/>
        <w:jc w:val="right"/>
        <w:rPr>
          <w:b/>
          <w:bCs/>
          <w:sz w:val="28"/>
          <w:szCs w:val="28"/>
          <w:lang w:val="vi-VN"/>
        </w:rPr>
      </w:pPr>
    </w:p>
    <w:p w14:paraId="65F6847B" w14:textId="3D4561B0" w:rsidR="00860775" w:rsidRDefault="00860775" w:rsidP="00D630E6">
      <w:pPr>
        <w:suppressAutoHyphens/>
        <w:autoSpaceDE w:val="0"/>
        <w:autoSpaceDN w:val="0"/>
        <w:adjustRightInd w:val="0"/>
        <w:spacing w:line="360" w:lineRule="auto"/>
        <w:jc w:val="right"/>
        <w:rPr>
          <w:b/>
          <w:bCs/>
          <w:sz w:val="28"/>
          <w:szCs w:val="28"/>
          <w:lang w:val="vi-VN"/>
        </w:rPr>
      </w:pPr>
    </w:p>
    <w:p w14:paraId="2E1D7ECA" w14:textId="77777777" w:rsidR="00860775" w:rsidRDefault="00860775" w:rsidP="00D630E6">
      <w:pPr>
        <w:suppressAutoHyphens/>
        <w:autoSpaceDE w:val="0"/>
        <w:autoSpaceDN w:val="0"/>
        <w:adjustRightInd w:val="0"/>
        <w:spacing w:line="360" w:lineRule="auto"/>
        <w:jc w:val="right"/>
        <w:rPr>
          <w:b/>
          <w:bCs/>
          <w:sz w:val="28"/>
          <w:szCs w:val="28"/>
          <w:lang w:val="vi-VN"/>
        </w:rPr>
      </w:pPr>
    </w:p>
    <w:p w14:paraId="72328C27" w14:textId="77777777" w:rsidR="00860775" w:rsidRDefault="00860775" w:rsidP="00D630E6">
      <w:pPr>
        <w:suppressAutoHyphens/>
        <w:autoSpaceDE w:val="0"/>
        <w:autoSpaceDN w:val="0"/>
        <w:adjustRightInd w:val="0"/>
        <w:spacing w:line="360" w:lineRule="auto"/>
        <w:jc w:val="right"/>
        <w:rPr>
          <w:b/>
          <w:bCs/>
          <w:sz w:val="28"/>
          <w:szCs w:val="28"/>
          <w:lang w:val="vi-VN"/>
        </w:rPr>
      </w:pPr>
    </w:p>
    <w:p w14:paraId="66E12714" w14:textId="35E6AD17" w:rsidR="00D630E6" w:rsidRPr="00A7631E" w:rsidRDefault="00D630E6" w:rsidP="00A7631E">
      <w:pPr>
        <w:suppressAutoHyphens/>
        <w:autoSpaceDE w:val="0"/>
        <w:autoSpaceDN w:val="0"/>
        <w:adjustRightInd w:val="0"/>
        <w:jc w:val="center"/>
        <w:rPr>
          <w:b/>
          <w:bCs/>
          <w:iCs/>
          <w:sz w:val="28"/>
          <w:szCs w:val="28"/>
        </w:rPr>
        <w:sectPr w:rsidR="00D630E6" w:rsidRPr="00A7631E" w:rsidSect="00516567">
          <w:headerReference w:type="default" r:id="rId10"/>
          <w:pgSz w:w="12240" w:h="15840"/>
          <w:pgMar w:top="1985" w:right="1134" w:bottom="1701" w:left="1985" w:header="720" w:footer="720" w:gutter="0"/>
          <w:cols w:space="720"/>
          <w:docGrid w:linePitch="360"/>
        </w:sectPr>
      </w:pPr>
      <w:r w:rsidRPr="00CA1C39">
        <w:rPr>
          <w:b/>
          <w:bCs/>
          <w:iCs/>
          <w:sz w:val="28"/>
          <w:szCs w:val="28"/>
          <w:lang w:val="vi-VN"/>
        </w:rPr>
        <w:t>THÀNH PHỐ HỒ CHÍ MINH, NĂM 20</w:t>
      </w:r>
      <w:r w:rsidR="001D1E5A">
        <w:rPr>
          <w:b/>
          <w:bCs/>
          <w:iCs/>
          <w:sz w:val="28"/>
          <w:szCs w:val="28"/>
          <w:lang w:val="vi-VN"/>
        </w:rPr>
        <w:t>2</w:t>
      </w:r>
      <w:r w:rsidR="00A7631E">
        <w:rPr>
          <w:b/>
          <w:bCs/>
          <w:iCs/>
          <w:sz w:val="28"/>
          <w:szCs w:val="28"/>
        </w:rPr>
        <w:t>3</w:t>
      </w:r>
    </w:p>
    <w:p w14:paraId="2779D7ED" w14:textId="592938C1" w:rsidR="00D630E6" w:rsidRPr="007619F3" w:rsidRDefault="00CF1ED4" w:rsidP="007619F3">
      <w:pPr>
        <w:pStyle w:val="Chng"/>
        <w:jc w:val="center"/>
        <w:outlineLvl w:val="0"/>
      </w:pPr>
      <w:bookmarkStart w:id="1" w:name="_Toc153905733"/>
      <w:r w:rsidRPr="007619F3">
        <w:lastRenderedPageBreak/>
        <w:t>LỜI CẢM ƠN</w:t>
      </w:r>
      <w:bookmarkEnd w:id="0"/>
      <w:bookmarkEnd w:id="1"/>
    </w:p>
    <w:p w14:paraId="3EC921A7" w14:textId="0BAE11E4" w:rsidR="00A7631E" w:rsidRDefault="00D630E6" w:rsidP="00D630E6">
      <w:pPr>
        <w:pStyle w:val="Nidungvnbn"/>
        <w:ind w:firstLine="0"/>
        <w:rPr>
          <w:lang w:val="vi-VN"/>
        </w:rPr>
      </w:pPr>
      <w:r>
        <w:rPr>
          <w:lang w:val="vi-VN"/>
        </w:rPr>
        <w:tab/>
      </w:r>
      <w:r w:rsidR="00CF1ED4" w:rsidRPr="00D630E6">
        <w:rPr>
          <w:lang w:val="vi-VN"/>
        </w:rPr>
        <w:t xml:space="preserve">Môn </w:t>
      </w:r>
      <w:r w:rsidR="00A7631E">
        <w:t>học Nhập môn Học máy</w:t>
      </w:r>
      <w:r w:rsidR="00CF1ED4" w:rsidRPr="00D630E6">
        <w:rPr>
          <w:lang w:val="vi-VN"/>
        </w:rPr>
        <w:t xml:space="preserve"> thực sự rất bổ ích, đã bổ trợ thêm cho em rất nhiều kiến thức liên quan đến chuyên ngành của mình. Em xin cảm ơn sự quan tâm của nhà trường và khoa CNTT khi đã đưa bộ môn vào giảng dạy. Đặc biệt em xin gửi lời cảm ơn chân thành đến giảng viên bộ môn – </w:t>
      </w:r>
      <w:r w:rsidR="00A7631E">
        <w:t xml:space="preserve">thầy </w:t>
      </w:r>
      <w:r w:rsidR="009F54CC">
        <w:t>PGS.</w:t>
      </w:r>
      <w:r w:rsidR="00A7631E">
        <w:t>TS. Lê Anh Cường</w:t>
      </w:r>
      <w:r w:rsidR="00CF1ED4" w:rsidRPr="00D630E6">
        <w:rPr>
          <w:lang w:val="vi-VN"/>
        </w:rPr>
        <w:t xml:space="preserve"> đã luôn ân cần giảng dạy, giải đáp tận tình những thắc mắc của chúng em, giúp chúng em có thể hiểu và làm bài một cách đơn giản nhất.</w:t>
      </w:r>
    </w:p>
    <w:p w14:paraId="236613B7" w14:textId="2B1BC526" w:rsidR="00CF1ED4" w:rsidRPr="008C6328" w:rsidRDefault="00A7631E" w:rsidP="008C6328">
      <w:pPr>
        <w:pStyle w:val="Nidungvnbn"/>
      </w:pPr>
      <w:r w:rsidRPr="008C6328">
        <w:t>Bài báo cáo này là minh chứng rõ nhất cho những cố gắng, nỗ lực học tập của em.</w:t>
      </w:r>
      <w:r w:rsidR="00CF1ED4" w:rsidRPr="008C6328">
        <w:t xml:space="preserve"> Tuy vậy sự tiếp thu kiến thức của em chỉ mới ở mức cơ bản và còn nhiều thiếu sót, kính mong thầy có thể cho em thêm nhận xét và góp ý để bài báo cáo có thể hoàn thiện hơn. </w:t>
      </w:r>
      <w:r w:rsidR="00827EF0">
        <w:t>Em</w:t>
      </w:r>
      <w:r w:rsidR="00CF1ED4" w:rsidRPr="008C6328">
        <w:t xml:space="preserve"> xin chân thành cảm ơn!</w:t>
      </w:r>
    </w:p>
    <w:p w14:paraId="1E0F2694" w14:textId="77777777" w:rsidR="00CF1ED4" w:rsidRPr="00F341A5" w:rsidRDefault="00CF1ED4" w:rsidP="006C61C3">
      <w:pPr>
        <w:pStyle w:val="Nidungvnbn"/>
        <w:rPr>
          <w:b/>
          <w:bCs/>
          <w:lang w:val="vi-VN"/>
        </w:rPr>
      </w:pPr>
      <w:r w:rsidRPr="00F341A5">
        <w:rPr>
          <w:b/>
          <w:bCs/>
          <w:lang w:val="vi-VN"/>
        </w:rPr>
        <w:br w:type="page"/>
      </w:r>
    </w:p>
    <w:p w14:paraId="1DA59FB9" w14:textId="3F82CA91" w:rsidR="00D630E6" w:rsidRDefault="00C044CB" w:rsidP="00D630E6">
      <w:pPr>
        <w:jc w:val="center"/>
        <w:rPr>
          <w:b/>
          <w:sz w:val="32"/>
          <w:szCs w:val="32"/>
          <w:lang w:val="vi-VN"/>
        </w:rPr>
      </w:pPr>
      <w:r>
        <w:rPr>
          <w:b/>
          <w:sz w:val="32"/>
          <w:szCs w:val="32"/>
        </w:rPr>
        <w:lastRenderedPageBreak/>
        <w:t>BÁO CÁO</w:t>
      </w:r>
      <w:r w:rsidR="00CF1ED4" w:rsidRPr="00D630E6">
        <w:rPr>
          <w:b/>
          <w:sz w:val="32"/>
          <w:szCs w:val="32"/>
          <w:lang w:val="vi-VN"/>
        </w:rPr>
        <w:t xml:space="preserve"> ĐƯỢC HOÀN THÀNH</w:t>
      </w:r>
    </w:p>
    <w:p w14:paraId="13839769" w14:textId="25B0A7E8" w:rsidR="00D630E6" w:rsidRPr="002D796D" w:rsidRDefault="00D630E6" w:rsidP="00D630E6">
      <w:pPr>
        <w:jc w:val="center"/>
        <w:rPr>
          <w:b/>
          <w:sz w:val="32"/>
          <w:szCs w:val="32"/>
          <w:lang w:val="vi-VN"/>
        </w:rPr>
      </w:pPr>
      <w:r w:rsidRPr="002D796D">
        <w:rPr>
          <w:b/>
          <w:sz w:val="32"/>
          <w:szCs w:val="32"/>
          <w:lang w:val="vi-VN"/>
        </w:rPr>
        <w:t>TẠI TRƯỜNG ĐẠI HỌC TÔN ĐỨC THẮNG</w:t>
      </w:r>
    </w:p>
    <w:p w14:paraId="3A545FFA" w14:textId="77777777" w:rsidR="00D630E6" w:rsidRPr="00DB7595" w:rsidRDefault="00D630E6" w:rsidP="00D630E6">
      <w:pPr>
        <w:autoSpaceDE w:val="0"/>
        <w:autoSpaceDN w:val="0"/>
        <w:adjustRightInd w:val="0"/>
        <w:spacing w:line="360" w:lineRule="auto"/>
        <w:ind w:firstLine="720"/>
        <w:jc w:val="both"/>
        <w:rPr>
          <w:sz w:val="26"/>
          <w:szCs w:val="26"/>
          <w:lang w:val="vi-VN"/>
        </w:rPr>
      </w:pPr>
    </w:p>
    <w:p w14:paraId="51F2C293" w14:textId="4E83EDDF" w:rsidR="00D630E6" w:rsidRPr="00DB7595" w:rsidRDefault="00827EF0" w:rsidP="00D630E6">
      <w:pPr>
        <w:autoSpaceDE w:val="0"/>
        <w:autoSpaceDN w:val="0"/>
        <w:adjustRightInd w:val="0"/>
        <w:spacing w:line="360" w:lineRule="auto"/>
        <w:ind w:firstLine="720"/>
        <w:jc w:val="both"/>
        <w:rPr>
          <w:sz w:val="26"/>
          <w:szCs w:val="26"/>
          <w:lang w:val="vi-VN"/>
        </w:rPr>
      </w:pPr>
      <w:r>
        <w:rPr>
          <w:sz w:val="26"/>
          <w:szCs w:val="26"/>
        </w:rPr>
        <w:t>T</w:t>
      </w:r>
      <w:r w:rsidR="00D630E6" w:rsidRPr="00DB7595">
        <w:rPr>
          <w:sz w:val="26"/>
          <w:szCs w:val="26"/>
          <w:lang w:val="vi-VN"/>
        </w:rPr>
        <w:t xml:space="preserve">ôi xin cam đoan đây là </w:t>
      </w:r>
      <w:r w:rsidR="00D630E6" w:rsidRPr="00B118C8">
        <w:rPr>
          <w:sz w:val="26"/>
          <w:szCs w:val="26"/>
          <w:lang w:val="vi-VN"/>
        </w:rPr>
        <w:t>sản phẩm đồ án</w:t>
      </w:r>
      <w:r w:rsidR="00D630E6" w:rsidRPr="00DB7595">
        <w:rPr>
          <w:sz w:val="26"/>
          <w:szCs w:val="26"/>
          <w:lang w:val="vi-VN"/>
        </w:rPr>
        <w:t xml:space="preserve"> của riêng tôi và được sự hướng dẫn của </w:t>
      </w:r>
      <w:r w:rsidR="00C044CB">
        <w:rPr>
          <w:sz w:val="26"/>
          <w:szCs w:val="26"/>
        </w:rPr>
        <w:t xml:space="preserve">thầy </w:t>
      </w:r>
      <w:r w:rsidR="009F54CC">
        <w:rPr>
          <w:sz w:val="26"/>
          <w:szCs w:val="26"/>
        </w:rPr>
        <w:t>PGS.</w:t>
      </w:r>
      <w:r w:rsidR="00C044CB">
        <w:rPr>
          <w:sz w:val="26"/>
          <w:szCs w:val="26"/>
        </w:rPr>
        <w:t>TS. Lê Anh Cường.</w:t>
      </w:r>
      <w:r w:rsidR="00D630E6" w:rsidRPr="00DB7595">
        <w:rPr>
          <w:sz w:val="26"/>
          <w:szCs w:val="26"/>
          <w:lang w:val="vi-VN"/>
        </w:rPr>
        <w:t xml:space="preserve">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691F698D" w14:textId="77777777" w:rsidR="00D630E6" w:rsidRPr="00DB7595" w:rsidRDefault="00D630E6" w:rsidP="00D630E6">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7521327E" w14:textId="77777777" w:rsidR="00D630E6" w:rsidRPr="00DB7595" w:rsidRDefault="00D630E6" w:rsidP="00D630E6">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159AF7AC" w14:textId="16829342" w:rsidR="00D630E6" w:rsidRPr="00DB7595" w:rsidRDefault="00D630E6" w:rsidP="00D630E6">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w:t>
      </w:r>
      <w:r w:rsidR="007C1629">
        <w:rPr>
          <w:i/>
          <w:sz w:val="26"/>
          <w:szCs w:val="26"/>
          <w:lang w:val="vi-VN"/>
        </w:rPr>
        <w:t>18</w:t>
      </w:r>
      <w:r w:rsidRPr="00DB7595">
        <w:rPr>
          <w:i/>
          <w:sz w:val="26"/>
          <w:szCs w:val="26"/>
          <w:lang w:val="vi-VN"/>
        </w:rPr>
        <w:t xml:space="preserve">  tháng</w:t>
      </w:r>
      <w:r w:rsidR="00C044CB">
        <w:rPr>
          <w:i/>
          <w:sz w:val="26"/>
          <w:szCs w:val="26"/>
        </w:rPr>
        <w:t xml:space="preserve"> 1</w:t>
      </w:r>
      <w:r w:rsidR="007C1629">
        <w:rPr>
          <w:i/>
          <w:sz w:val="26"/>
          <w:szCs w:val="26"/>
          <w:lang w:val="vi-VN"/>
        </w:rPr>
        <w:t>2</w:t>
      </w:r>
      <w:r w:rsidRPr="00DB7595">
        <w:rPr>
          <w:i/>
          <w:sz w:val="26"/>
          <w:szCs w:val="26"/>
          <w:lang w:val="vi-VN"/>
        </w:rPr>
        <w:t xml:space="preserve">  năm</w:t>
      </w:r>
      <w:r w:rsidR="00C044CB">
        <w:rPr>
          <w:i/>
          <w:sz w:val="26"/>
          <w:szCs w:val="26"/>
        </w:rPr>
        <w:t xml:space="preserve"> 2023</w:t>
      </w:r>
      <w:r w:rsidRPr="00DB7595">
        <w:rPr>
          <w:i/>
          <w:sz w:val="26"/>
          <w:szCs w:val="26"/>
          <w:lang w:val="vi-VN"/>
        </w:rPr>
        <w:t xml:space="preserve">      </w:t>
      </w:r>
    </w:p>
    <w:p w14:paraId="751C4A89" w14:textId="77777777" w:rsidR="00D630E6" w:rsidRPr="00DB7595" w:rsidRDefault="00D630E6" w:rsidP="00D630E6">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7CD4E0AE" w14:textId="3C315575" w:rsidR="00D630E6" w:rsidRPr="00827EF0" w:rsidRDefault="00D630E6" w:rsidP="00827EF0">
      <w:pPr>
        <w:tabs>
          <w:tab w:val="center" w:pos="6379"/>
        </w:tabs>
        <w:spacing w:after="200" w:line="276" w:lineRule="auto"/>
        <w:rPr>
          <w:i/>
          <w:sz w:val="26"/>
          <w:szCs w:val="26"/>
          <w:lang w:val="vi-VN"/>
        </w:rPr>
      </w:pPr>
      <w:r w:rsidRPr="00DB7595">
        <w:rPr>
          <w:i/>
          <w:sz w:val="26"/>
          <w:szCs w:val="26"/>
          <w:lang w:val="vi-VN"/>
        </w:rPr>
        <w:tab/>
        <w:t>(ký tên và ghi rõ họ tên)</w:t>
      </w:r>
    </w:p>
    <w:p w14:paraId="543E7D13" w14:textId="543928D7" w:rsidR="0080239D" w:rsidRPr="00C044CB" w:rsidRDefault="0080239D" w:rsidP="00D630E6">
      <w:pPr>
        <w:tabs>
          <w:tab w:val="center" w:pos="6379"/>
        </w:tabs>
        <w:spacing w:after="200" w:line="276" w:lineRule="auto"/>
        <w:rPr>
          <w:i/>
          <w:sz w:val="26"/>
          <w:szCs w:val="26"/>
        </w:rPr>
      </w:pPr>
      <w:r>
        <w:rPr>
          <w:i/>
          <w:sz w:val="26"/>
          <w:szCs w:val="26"/>
        </w:rPr>
        <w:tab/>
      </w:r>
      <w:r w:rsidR="008E1393">
        <w:rPr>
          <w:i/>
          <w:sz w:val="26"/>
          <w:szCs w:val="26"/>
        </w:rPr>
        <w:t>Hòa</w:t>
      </w:r>
    </w:p>
    <w:p w14:paraId="0DBC6E8C" w14:textId="1FF53377" w:rsidR="00D630E6" w:rsidRPr="008E1393" w:rsidRDefault="00D630E6" w:rsidP="00D630E6">
      <w:pPr>
        <w:tabs>
          <w:tab w:val="center" w:pos="6379"/>
        </w:tabs>
        <w:spacing w:after="200" w:line="276" w:lineRule="auto"/>
        <w:rPr>
          <w:i/>
          <w:sz w:val="26"/>
          <w:szCs w:val="26"/>
        </w:rPr>
      </w:pPr>
      <w:r w:rsidRPr="00DB7595">
        <w:rPr>
          <w:i/>
          <w:sz w:val="26"/>
          <w:szCs w:val="26"/>
          <w:lang w:val="vi-VN"/>
        </w:rPr>
        <w:tab/>
      </w:r>
      <w:r w:rsidR="008E1393">
        <w:rPr>
          <w:i/>
          <w:sz w:val="26"/>
          <w:szCs w:val="26"/>
        </w:rPr>
        <w:t>Nguyễn Thái Hòa</w:t>
      </w:r>
    </w:p>
    <w:p w14:paraId="637C0936" w14:textId="10DBDC44" w:rsidR="00C044CB" w:rsidRDefault="0080239D" w:rsidP="00827EF0">
      <w:pPr>
        <w:tabs>
          <w:tab w:val="center" w:pos="6379"/>
        </w:tabs>
        <w:spacing w:after="200" w:line="276" w:lineRule="auto"/>
        <w:rPr>
          <w:i/>
          <w:sz w:val="26"/>
          <w:szCs w:val="26"/>
        </w:rPr>
      </w:pPr>
      <w:r>
        <w:rPr>
          <w:i/>
          <w:sz w:val="26"/>
          <w:szCs w:val="26"/>
        </w:rPr>
        <w:tab/>
      </w:r>
    </w:p>
    <w:p w14:paraId="5D9DD007" w14:textId="0A4286A5" w:rsidR="00827EF0" w:rsidRDefault="00827EF0" w:rsidP="00827EF0">
      <w:pPr>
        <w:tabs>
          <w:tab w:val="center" w:pos="6379"/>
        </w:tabs>
        <w:spacing w:after="200" w:line="276" w:lineRule="auto"/>
        <w:rPr>
          <w:i/>
          <w:sz w:val="26"/>
          <w:szCs w:val="26"/>
        </w:rPr>
      </w:pPr>
    </w:p>
    <w:p w14:paraId="35342336" w14:textId="2C379C18" w:rsidR="00827EF0" w:rsidRDefault="00827EF0" w:rsidP="00827EF0">
      <w:pPr>
        <w:tabs>
          <w:tab w:val="center" w:pos="6379"/>
        </w:tabs>
        <w:spacing w:after="200" w:line="276" w:lineRule="auto"/>
        <w:rPr>
          <w:i/>
          <w:sz w:val="26"/>
          <w:szCs w:val="26"/>
        </w:rPr>
      </w:pPr>
    </w:p>
    <w:p w14:paraId="6C6C1783" w14:textId="77777777" w:rsidR="00827EF0" w:rsidRPr="00C044CB" w:rsidRDefault="00827EF0" w:rsidP="00827EF0">
      <w:pPr>
        <w:tabs>
          <w:tab w:val="center" w:pos="6379"/>
        </w:tabs>
        <w:spacing w:after="200" w:line="276" w:lineRule="auto"/>
        <w:rPr>
          <w:i/>
          <w:sz w:val="26"/>
          <w:szCs w:val="26"/>
        </w:rPr>
      </w:pPr>
    </w:p>
    <w:p w14:paraId="10E9A3BD" w14:textId="77777777" w:rsidR="00D630E6" w:rsidRPr="00DB7595" w:rsidRDefault="00D630E6" w:rsidP="00D630E6">
      <w:pPr>
        <w:tabs>
          <w:tab w:val="center" w:pos="6379"/>
        </w:tabs>
        <w:spacing w:after="200" w:line="276" w:lineRule="auto"/>
        <w:rPr>
          <w:i/>
          <w:sz w:val="26"/>
          <w:szCs w:val="26"/>
          <w:lang w:val="vi-VN"/>
        </w:rPr>
      </w:pPr>
    </w:p>
    <w:p w14:paraId="6E3B49F2" w14:textId="77777777" w:rsidR="00D630E6" w:rsidRPr="00DB7595" w:rsidRDefault="00D630E6" w:rsidP="00D630E6">
      <w:pPr>
        <w:tabs>
          <w:tab w:val="center" w:pos="6379"/>
        </w:tabs>
        <w:spacing w:after="200" w:line="276" w:lineRule="auto"/>
        <w:rPr>
          <w:i/>
          <w:sz w:val="26"/>
          <w:szCs w:val="26"/>
          <w:lang w:val="vi-VN"/>
        </w:rPr>
      </w:pPr>
    </w:p>
    <w:p w14:paraId="24077307" w14:textId="10D61D20" w:rsidR="00D630E6" w:rsidRPr="00885A8C" w:rsidRDefault="00D630E6" w:rsidP="00885A8C">
      <w:pPr>
        <w:tabs>
          <w:tab w:val="center" w:pos="6379"/>
        </w:tabs>
        <w:spacing w:after="200" w:line="276" w:lineRule="auto"/>
        <w:rPr>
          <w:i/>
          <w:sz w:val="26"/>
          <w:szCs w:val="26"/>
          <w:lang w:val="vi-VN"/>
        </w:rPr>
      </w:pPr>
    </w:p>
    <w:p w14:paraId="75ED3C1F" w14:textId="4CD4A3CA" w:rsidR="00CF1ED4" w:rsidRDefault="00CF1ED4" w:rsidP="00D630E6">
      <w:pPr>
        <w:jc w:val="center"/>
        <w:rPr>
          <w:b/>
          <w:sz w:val="32"/>
          <w:szCs w:val="32"/>
          <w:lang w:val="vi-VN"/>
        </w:rPr>
      </w:pPr>
      <w:r w:rsidRPr="00D630E6">
        <w:rPr>
          <w:b/>
          <w:sz w:val="32"/>
          <w:szCs w:val="32"/>
          <w:lang w:val="vi-VN"/>
        </w:rPr>
        <w:lastRenderedPageBreak/>
        <w:t>PHẦN XÁC NHẬN VÀ ĐÁNH GIÁ CỦA GIẢNG VIÊN</w:t>
      </w:r>
    </w:p>
    <w:p w14:paraId="149C6AD5" w14:textId="77777777" w:rsidR="00D630E6" w:rsidRPr="00D630E6" w:rsidRDefault="00D630E6" w:rsidP="00D630E6">
      <w:pPr>
        <w:jc w:val="center"/>
        <w:rPr>
          <w:b/>
          <w:sz w:val="32"/>
          <w:szCs w:val="32"/>
          <w:lang w:val="vi-VN"/>
        </w:rPr>
      </w:pPr>
    </w:p>
    <w:p w14:paraId="29285FC8" w14:textId="77777777" w:rsidR="00CF1ED4" w:rsidRPr="00F341A5" w:rsidRDefault="00CF1ED4" w:rsidP="006C61C3">
      <w:pPr>
        <w:pStyle w:val="Nidungvnbn"/>
        <w:rPr>
          <w:b/>
          <w:lang w:val="vi-VN"/>
        </w:rPr>
      </w:pPr>
      <w:r w:rsidRPr="00F341A5">
        <w:rPr>
          <w:b/>
          <w:lang w:val="vi-VN"/>
        </w:rPr>
        <w:t>Phần xác nhận của GV hướng dẫn</w:t>
      </w:r>
    </w:p>
    <w:p w14:paraId="0CEF5280" w14:textId="77777777" w:rsidR="00CF1ED4" w:rsidRPr="00F341A5" w:rsidRDefault="00CF1ED4" w:rsidP="006C61C3">
      <w:pPr>
        <w:spacing w:after="200" w:line="360" w:lineRule="auto"/>
        <w:rPr>
          <w:sz w:val="26"/>
          <w:szCs w:val="26"/>
          <w:lang w:val="vi-VN"/>
        </w:rPr>
      </w:pPr>
      <w:r w:rsidRPr="00F341A5">
        <w:rPr>
          <w:sz w:val="26"/>
          <w:szCs w:val="26"/>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43CBFFB" w14:textId="77777777" w:rsidR="00CF1ED4" w:rsidRPr="00F341A5" w:rsidRDefault="00CF1ED4" w:rsidP="006C61C3">
      <w:pPr>
        <w:tabs>
          <w:tab w:val="center" w:pos="6237"/>
        </w:tabs>
        <w:spacing w:line="360" w:lineRule="auto"/>
        <w:rPr>
          <w:sz w:val="26"/>
          <w:szCs w:val="26"/>
          <w:lang w:val="vi-VN"/>
        </w:rPr>
      </w:pPr>
      <w:r w:rsidRPr="00F341A5">
        <w:rPr>
          <w:sz w:val="26"/>
          <w:szCs w:val="26"/>
          <w:lang w:val="vi-VN"/>
        </w:rPr>
        <w:tab/>
        <w:t xml:space="preserve">Tp. Hồ Chí Minh, ngày     tháng   năm   </w:t>
      </w:r>
    </w:p>
    <w:p w14:paraId="399DE4F6" w14:textId="77777777" w:rsidR="00CF1ED4" w:rsidRPr="00F341A5" w:rsidRDefault="00CF1ED4" w:rsidP="006C61C3">
      <w:pPr>
        <w:tabs>
          <w:tab w:val="center" w:pos="6237"/>
        </w:tabs>
        <w:spacing w:line="360" w:lineRule="auto"/>
        <w:rPr>
          <w:sz w:val="26"/>
          <w:szCs w:val="26"/>
          <w:lang w:val="vi-VN"/>
        </w:rPr>
      </w:pPr>
      <w:r w:rsidRPr="00F341A5">
        <w:rPr>
          <w:sz w:val="26"/>
          <w:szCs w:val="26"/>
          <w:lang w:val="vi-VN"/>
        </w:rPr>
        <w:tab/>
        <w:t>(kí và ghi họ tên)</w:t>
      </w:r>
    </w:p>
    <w:p w14:paraId="796596F7" w14:textId="77777777" w:rsidR="00CF1ED4" w:rsidRPr="00F341A5" w:rsidRDefault="00CF1ED4" w:rsidP="006C61C3">
      <w:pPr>
        <w:spacing w:after="200" w:line="360" w:lineRule="auto"/>
        <w:rPr>
          <w:sz w:val="26"/>
          <w:szCs w:val="26"/>
          <w:lang w:val="vi-VN"/>
        </w:rPr>
      </w:pPr>
    </w:p>
    <w:p w14:paraId="495D8D9F" w14:textId="77777777" w:rsidR="00CF1ED4" w:rsidRPr="00F341A5" w:rsidRDefault="00CF1ED4" w:rsidP="006C61C3">
      <w:pPr>
        <w:spacing w:after="200" w:line="360" w:lineRule="auto"/>
        <w:rPr>
          <w:sz w:val="26"/>
          <w:szCs w:val="26"/>
          <w:lang w:val="vi-VN"/>
        </w:rPr>
      </w:pPr>
    </w:p>
    <w:p w14:paraId="250EEB66" w14:textId="77777777" w:rsidR="00CF1ED4" w:rsidRPr="00F341A5" w:rsidRDefault="00CF1ED4" w:rsidP="006C61C3">
      <w:pPr>
        <w:spacing w:after="200" w:line="360" w:lineRule="auto"/>
        <w:rPr>
          <w:sz w:val="26"/>
          <w:szCs w:val="26"/>
          <w:lang w:val="vi-VN"/>
        </w:rPr>
      </w:pPr>
    </w:p>
    <w:p w14:paraId="48696B57" w14:textId="77777777" w:rsidR="00CF1ED4" w:rsidRPr="00F341A5" w:rsidRDefault="00CF1ED4" w:rsidP="006C61C3">
      <w:pPr>
        <w:pStyle w:val="Nidungvnbn"/>
        <w:rPr>
          <w:b/>
          <w:lang w:val="vi-VN"/>
        </w:rPr>
      </w:pPr>
      <w:r w:rsidRPr="00F341A5">
        <w:rPr>
          <w:b/>
          <w:lang w:val="vi-VN"/>
        </w:rPr>
        <w:t>Phần đánh giá của GV chấm bài</w:t>
      </w:r>
    </w:p>
    <w:p w14:paraId="0F47C6CB" w14:textId="77777777" w:rsidR="00CF1ED4" w:rsidRPr="00F341A5" w:rsidRDefault="00CF1ED4" w:rsidP="006C61C3">
      <w:pPr>
        <w:spacing w:after="200" w:line="360" w:lineRule="auto"/>
        <w:rPr>
          <w:sz w:val="26"/>
          <w:szCs w:val="26"/>
          <w:lang w:val="vi-VN"/>
        </w:rPr>
      </w:pPr>
      <w:r w:rsidRPr="00F341A5">
        <w:rPr>
          <w:sz w:val="26"/>
          <w:szCs w:val="26"/>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FA21996" w14:textId="77777777" w:rsidR="00CF1ED4" w:rsidRPr="00F341A5" w:rsidRDefault="00CF1ED4" w:rsidP="006C61C3">
      <w:pPr>
        <w:tabs>
          <w:tab w:val="center" w:pos="6237"/>
        </w:tabs>
        <w:spacing w:line="360" w:lineRule="auto"/>
        <w:rPr>
          <w:sz w:val="26"/>
          <w:szCs w:val="26"/>
          <w:lang w:val="vi-VN"/>
        </w:rPr>
      </w:pPr>
      <w:r w:rsidRPr="00F341A5">
        <w:rPr>
          <w:sz w:val="26"/>
          <w:szCs w:val="26"/>
          <w:lang w:val="vi-VN"/>
        </w:rPr>
        <w:tab/>
        <w:t xml:space="preserve">Tp. Hồ Chí Minh, ngày     tháng   năm   </w:t>
      </w:r>
    </w:p>
    <w:p w14:paraId="0DBD4397" w14:textId="147AE0AA" w:rsidR="00CF1ED4" w:rsidRPr="00F341A5" w:rsidRDefault="00CF1ED4" w:rsidP="002E0698">
      <w:pPr>
        <w:tabs>
          <w:tab w:val="center" w:pos="6237"/>
        </w:tabs>
        <w:spacing w:line="360" w:lineRule="auto"/>
        <w:rPr>
          <w:sz w:val="26"/>
          <w:szCs w:val="26"/>
          <w:lang w:val="vi-VN"/>
        </w:rPr>
      </w:pPr>
      <w:r w:rsidRPr="00F341A5">
        <w:rPr>
          <w:sz w:val="26"/>
          <w:szCs w:val="26"/>
          <w:lang w:val="vi-VN"/>
        </w:rPr>
        <w:tab/>
        <w:t>(kí và ghi họ tên)</w:t>
      </w:r>
    </w:p>
    <w:p w14:paraId="26FD20DD" w14:textId="77777777" w:rsidR="00D630E6" w:rsidRDefault="00D630E6">
      <w:pPr>
        <w:spacing w:after="160" w:line="259" w:lineRule="auto"/>
        <w:rPr>
          <w:b/>
          <w:sz w:val="26"/>
          <w:szCs w:val="26"/>
          <w:lang w:val="vi-VN"/>
        </w:rPr>
      </w:pPr>
      <w:bookmarkStart w:id="2" w:name="_Toc387692907"/>
      <w:r>
        <w:rPr>
          <w:sz w:val="26"/>
          <w:szCs w:val="26"/>
          <w:lang w:val="vi-VN"/>
        </w:rPr>
        <w:br w:type="page"/>
      </w:r>
    </w:p>
    <w:p w14:paraId="12B64BDA" w14:textId="23816CCE" w:rsidR="008762B1" w:rsidRDefault="00CF1ED4" w:rsidP="007619F3">
      <w:pPr>
        <w:pStyle w:val="Tiumccp1"/>
        <w:jc w:val="center"/>
        <w:outlineLvl w:val="0"/>
        <w:rPr>
          <w:sz w:val="32"/>
          <w:szCs w:val="32"/>
          <w:lang w:val="vi-VN"/>
        </w:rPr>
      </w:pPr>
      <w:bookmarkStart w:id="3" w:name="_Toc153905734"/>
      <w:r w:rsidRPr="00D630E6">
        <w:rPr>
          <w:sz w:val="32"/>
          <w:szCs w:val="32"/>
          <w:lang w:val="vi-VN"/>
        </w:rPr>
        <w:lastRenderedPageBreak/>
        <w:t>TÓM TẮT</w:t>
      </w:r>
      <w:bookmarkEnd w:id="2"/>
      <w:bookmarkEnd w:id="3"/>
    </w:p>
    <w:p w14:paraId="3737E11F" w14:textId="43FB43B8" w:rsidR="0018199F" w:rsidRPr="009F39B0" w:rsidRDefault="0018199F" w:rsidP="009F39B0">
      <w:pPr>
        <w:pStyle w:val="Nidungvnbn"/>
      </w:pPr>
      <w:r w:rsidRPr="009F39B0">
        <w:t>Đối với nội dung tìm hiểu cá nhân trong bài một, em tiến hành tìm hiểu, nghiên cứu và đưa ra đánh giá, so sánh các phương pháp Optimizer trong huấn luyện mô hình học máy. Ngoài ra, cũng tiến hành tìm hiểu về Continual Learning và Test Production khi xây dựng một giải pháp học máy để giải quyết một bài toán nào đó.</w:t>
      </w:r>
    </w:p>
    <w:p w14:paraId="55BD6CAE" w14:textId="09CEF1C8" w:rsidR="006F1489" w:rsidRDefault="006F1489" w:rsidP="006F1489">
      <w:pPr>
        <w:pStyle w:val="Nidungvnbn"/>
      </w:pPr>
      <w:bookmarkStart w:id="4" w:name="_Toc387692908"/>
    </w:p>
    <w:p w14:paraId="631E3C6D" w14:textId="1A011956" w:rsidR="00827EF0" w:rsidRDefault="00827EF0" w:rsidP="006F1489">
      <w:pPr>
        <w:pStyle w:val="Nidungvnbn"/>
      </w:pPr>
    </w:p>
    <w:p w14:paraId="3735B5C2" w14:textId="3AFB515D" w:rsidR="00827EF0" w:rsidRDefault="00827EF0" w:rsidP="006F1489">
      <w:pPr>
        <w:pStyle w:val="Nidungvnbn"/>
      </w:pPr>
    </w:p>
    <w:p w14:paraId="566D435C" w14:textId="38BE13D0" w:rsidR="00827EF0" w:rsidRDefault="00827EF0" w:rsidP="006F1489">
      <w:pPr>
        <w:pStyle w:val="Nidungvnbn"/>
      </w:pPr>
    </w:p>
    <w:p w14:paraId="6F0AE1E9" w14:textId="0F898F33" w:rsidR="00827EF0" w:rsidRDefault="00827EF0" w:rsidP="006F1489">
      <w:pPr>
        <w:pStyle w:val="Nidungvnbn"/>
      </w:pPr>
    </w:p>
    <w:p w14:paraId="2B474C34" w14:textId="694334F7" w:rsidR="00827EF0" w:rsidRDefault="00827EF0" w:rsidP="006F1489">
      <w:pPr>
        <w:pStyle w:val="Nidungvnbn"/>
      </w:pPr>
    </w:p>
    <w:p w14:paraId="5253CBE9" w14:textId="73C27DDC" w:rsidR="00827EF0" w:rsidRDefault="00827EF0" w:rsidP="006F1489">
      <w:pPr>
        <w:pStyle w:val="Nidungvnbn"/>
      </w:pPr>
    </w:p>
    <w:p w14:paraId="0763676C" w14:textId="0B834F83" w:rsidR="00827EF0" w:rsidRDefault="00827EF0" w:rsidP="006F1489">
      <w:pPr>
        <w:pStyle w:val="Nidungvnbn"/>
      </w:pPr>
    </w:p>
    <w:p w14:paraId="478E0DAF" w14:textId="2FAFDC26" w:rsidR="00827EF0" w:rsidRDefault="00827EF0" w:rsidP="006F1489">
      <w:pPr>
        <w:pStyle w:val="Nidungvnbn"/>
      </w:pPr>
    </w:p>
    <w:p w14:paraId="089D7506" w14:textId="1B9F2B24" w:rsidR="00827EF0" w:rsidRDefault="00827EF0" w:rsidP="006F1489">
      <w:pPr>
        <w:pStyle w:val="Nidungvnbn"/>
      </w:pPr>
    </w:p>
    <w:p w14:paraId="4446D440" w14:textId="6C4982B9" w:rsidR="00827EF0" w:rsidRDefault="00827EF0" w:rsidP="006F1489">
      <w:pPr>
        <w:pStyle w:val="Nidungvnbn"/>
      </w:pPr>
    </w:p>
    <w:p w14:paraId="5B28ED7D" w14:textId="4C2BBF08" w:rsidR="00827EF0" w:rsidRDefault="00827EF0" w:rsidP="006F1489">
      <w:pPr>
        <w:pStyle w:val="Nidungvnbn"/>
      </w:pPr>
    </w:p>
    <w:p w14:paraId="454C81F4" w14:textId="232244A2" w:rsidR="00827EF0" w:rsidRDefault="00827EF0" w:rsidP="006F1489">
      <w:pPr>
        <w:pStyle w:val="Nidungvnbn"/>
      </w:pPr>
    </w:p>
    <w:p w14:paraId="74AFD044" w14:textId="17D5C39B" w:rsidR="00827EF0" w:rsidRDefault="00827EF0" w:rsidP="006F1489">
      <w:pPr>
        <w:pStyle w:val="Nidungvnbn"/>
      </w:pPr>
    </w:p>
    <w:p w14:paraId="7EBDD15E" w14:textId="53160EF7" w:rsidR="00827EF0" w:rsidRDefault="00827EF0" w:rsidP="006F1489">
      <w:pPr>
        <w:pStyle w:val="Nidungvnbn"/>
      </w:pPr>
    </w:p>
    <w:p w14:paraId="1048F17A" w14:textId="59647D55" w:rsidR="00827EF0" w:rsidRDefault="00827EF0" w:rsidP="006F1489">
      <w:pPr>
        <w:pStyle w:val="Nidungvnbn"/>
      </w:pPr>
    </w:p>
    <w:p w14:paraId="7F28FF91" w14:textId="77777777" w:rsidR="00827EF0" w:rsidRDefault="00827EF0" w:rsidP="006F1489">
      <w:pPr>
        <w:pStyle w:val="Nidungvnbn"/>
        <w:rPr>
          <w:rFonts w:ascii="Calibri" w:hAnsi="Calibri" w:cs="Calibri"/>
          <w:color w:val="000000"/>
        </w:rPr>
      </w:pPr>
    </w:p>
    <w:p w14:paraId="01F2BA11" w14:textId="57D8C510" w:rsidR="006F1489" w:rsidRDefault="006F1489" w:rsidP="006F1489">
      <w:pPr>
        <w:pStyle w:val="NormalWeb"/>
        <w:spacing w:before="0" w:beforeAutospacing="0" w:after="0" w:afterAutospacing="0"/>
        <w:textAlignment w:val="baseline"/>
        <w:rPr>
          <w:rFonts w:ascii="Calibri" w:hAnsi="Calibri" w:cs="Calibri"/>
          <w:color w:val="000000"/>
        </w:rPr>
      </w:pPr>
    </w:p>
    <w:p w14:paraId="320CDB12" w14:textId="323D0D5E" w:rsidR="006F1489" w:rsidRDefault="006F1489" w:rsidP="006F1489">
      <w:pPr>
        <w:pStyle w:val="NormalWeb"/>
        <w:spacing w:before="0" w:beforeAutospacing="0" w:after="0" w:afterAutospacing="0"/>
        <w:textAlignment w:val="baseline"/>
        <w:rPr>
          <w:rFonts w:ascii="Calibri" w:hAnsi="Calibri" w:cs="Calibri"/>
          <w:color w:val="000000"/>
        </w:rPr>
      </w:pPr>
    </w:p>
    <w:p w14:paraId="6B36A217" w14:textId="29F54F7B" w:rsidR="006F1489" w:rsidRDefault="006F1489" w:rsidP="006F1489">
      <w:pPr>
        <w:pStyle w:val="NormalWeb"/>
        <w:spacing w:before="0" w:beforeAutospacing="0" w:after="0" w:afterAutospacing="0"/>
        <w:textAlignment w:val="baseline"/>
        <w:rPr>
          <w:rFonts w:ascii="Calibri" w:hAnsi="Calibri" w:cs="Calibri"/>
          <w:color w:val="000000"/>
        </w:rPr>
      </w:pPr>
    </w:p>
    <w:p w14:paraId="42F6F6BA" w14:textId="17641DA2" w:rsidR="006F1489" w:rsidRDefault="006F1489" w:rsidP="006F1489">
      <w:pPr>
        <w:pStyle w:val="NormalWeb"/>
        <w:spacing w:before="0" w:beforeAutospacing="0" w:after="0" w:afterAutospacing="0"/>
        <w:textAlignment w:val="baseline"/>
        <w:rPr>
          <w:rFonts w:ascii="Calibri" w:hAnsi="Calibri" w:cs="Calibri"/>
          <w:color w:val="000000"/>
        </w:rPr>
      </w:pPr>
    </w:p>
    <w:p w14:paraId="76D17E14" w14:textId="5DDEC83D" w:rsidR="006F1489" w:rsidRDefault="006F1489" w:rsidP="006F1489">
      <w:pPr>
        <w:pStyle w:val="NormalWeb"/>
        <w:spacing w:before="0" w:beforeAutospacing="0" w:after="0" w:afterAutospacing="0"/>
        <w:textAlignment w:val="baseline"/>
        <w:rPr>
          <w:rFonts w:ascii="Calibri" w:hAnsi="Calibri" w:cs="Calibri"/>
          <w:color w:val="000000"/>
        </w:rPr>
      </w:pPr>
    </w:p>
    <w:p w14:paraId="03F490A4" w14:textId="585D96AE" w:rsidR="006F1489" w:rsidRDefault="006F1489" w:rsidP="006F1489">
      <w:pPr>
        <w:pStyle w:val="NormalWeb"/>
        <w:spacing w:before="0" w:beforeAutospacing="0" w:after="0" w:afterAutospacing="0"/>
        <w:textAlignment w:val="baseline"/>
        <w:rPr>
          <w:rFonts w:ascii="Calibri" w:hAnsi="Calibri" w:cs="Calibri"/>
          <w:color w:val="000000"/>
        </w:rPr>
      </w:pPr>
    </w:p>
    <w:p w14:paraId="2DFAF075" w14:textId="77777777" w:rsidR="006F1489" w:rsidRDefault="006F1489" w:rsidP="006F1489">
      <w:pPr>
        <w:pStyle w:val="NormalWeb"/>
        <w:spacing w:before="0" w:beforeAutospacing="0" w:after="0" w:afterAutospacing="0"/>
        <w:textAlignment w:val="baseline"/>
        <w:rPr>
          <w:rFonts w:ascii="Calibri" w:hAnsi="Calibri" w:cs="Calibri"/>
          <w:color w:val="000000"/>
        </w:rPr>
      </w:pPr>
    </w:p>
    <w:p w14:paraId="3C617C4C" w14:textId="77777777" w:rsidR="00CF1ED4" w:rsidRPr="00D630E6" w:rsidRDefault="00CF1ED4" w:rsidP="007619F3">
      <w:pPr>
        <w:pStyle w:val="Chng"/>
        <w:jc w:val="center"/>
        <w:outlineLvl w:val="0"/>
      </w:pPr>
      <w:bookmarkStart w:id="5" w:name="_Toc153905735"/>
      <w:r w:rsidRPr="00D630E6">
        <w:lastRenderedPageBreak/>
        <w:t>MỤC LỤC</w:t>
      </w:r>
      <w:bookmarkEnd w:id="4"/>
      <w:bookmarkEnd w:id="5"/>
    </w:p>
    <w:sdt>
      <w:sdtPr>
        <w:rPr>
          <w:rFonts w:ascii="Times New Roman" w:eastAsia="Times New Roman" w:hAnsi="Times New Roman" w:cs="Times New Roman"/>
          <w:color w:val="auto"/>
          <w:sz w:val="24"/>
          <w:szCs w:val="24"/>
        </w:rPr>
        <w:id w:val="-971743183"/>
        <w:docPartObj>
          <w:docPartGallery w:val="Table of Contents"/>
          <w:docPartUnique/>
        </w:docPartObj>
      </w:sdtPr>
      <w:sdtEndPr>
        <w:rPr>
          <w:b/>
          <w:bCs/>
          <w:noProof/>
        </w:rPr>
      </w:sdtEndPr>
      <w:sdtContent>
        <w:p w14:paraId="5BA9EDD6" w14:textId="088B97A9" w:rsidR="002E0698" w:rsidRDefault="002E0698">
          <w:pPr>
            <w:pStyle w:val="TOCHeading"/>
          </w:pPr>
        </w:p>
        <w:p w14:paraId="65985728" w14:textId="314DA9FD" w:rsidR="001E7595" w:rsidRDefault="002E0698">
          <w:pPr>
            <w:pStyle w:val="TOC1"/>
            <w:tabs>
              <w:tab w:val="right" w:leader="dot" w:pos="9111"/>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53905733" w:history="1">
            <w:r w:rsidR="001E7595" w:rsidRPr="003D447D">
              <w:rPr>
                <w:rStyle w:val="Hyperlink"/>
                <w:noProof/>
              </w:rPr>
              <w:t>LỜI CẢM ƠN</w:t>
            </w:r>
            <w:r w:rsidR="001E7595">
              <w:rPr>
                <w:noProof/>
                <w:webHidden/>
              </w:rPr>
              <w:tab/>
            </w:r>
            <w:r w:rsidR="001E7595">
              <w:rPr>
                <w:noProof/>
                <w:webHidden/>
              </w:rPr>
              <w:fldChar w:fldCharType="begin"/>
            </w:r>
            <w:r w:rsidR="001E7595">
              <w:rPr>
                <w:noProof/>
                <w:webHidden/>
              </w:rPr>
              <w:instrText xml:space="preserve"> PAGEREF _Toc153905733 \h </w:instrText>
            </w:r>
            <w:r w:rsidR="001E7595">
              <w:rPr>
                <w:noProof/>
                <w:webHidden/>
              </w:rPr>
            </w:r>
            <w:r w:rsidR="001E7595">
              <w:rPr>
                <w:noProof/>
                <w:webHidden/>
              </w:rPr>
              <w:fldChar w:fldCharType="separate"/>
            </w:r>
            <w:r w:rsidR="00D20789">
              <w:rPr>
                <w:noProof/>
                <w:webHidden/>
              </w:rPr>
              <w:t>1</w:t>
            </w:r>
            <w:r w:rsidR="001E7595">
              <w:rPr>
                <w:noProof/>
                <w:webHidden/>
              </w:rPr>
              <w:fldChar w:fldCharType="end"/>
            </w:r>
          </w:hyperlink>
        </w:p>
        <w:p w14:paraId="20549551" w14:textId="323C4D97" w:rsidR="001E7595" w:rsidRDefault="00000000">
          <w:pPr>
            <w:pStyle w:val="TOC1"/>
            <w:tabs>
              <w:tab w:val="right" w:leader="dot" w:pos="9111"/>
            </w:tabs>
            <w:rPr>
              <w:rFonts w:asciiTheme="minorHAnsi" w:eastAsiaTheme="minorEastAsia" w:hAnsiTheme="minorHAnsi" w:cstheme="minorBidi"/>
              <w:noProof/>
              <w:sz w:val="22"/>
              <w:szCs w:val="22"/>
            </w:rPr>
          </w:pPr>
          <w:hyperlink w:anchor="_Toc153905734" w:history="1">
            <w:r w:rsidR="001E7595" w:rsidRPr="003D447D">
              <w:rPr>
                <w:rStyle w:val="Hyperlink"/>
                <w:noProof/>
                <w:lang w:val="vi-VN"/>
              </w:rPr>
              <w:t>TÓM TẮT</w:t>
            </w:r>
            <w:r w:rsidR="001E7595">
              <w:rPr>
                <w:noProof/>
                <w:webHidden/>
              </w:rPr>
              <w:tab/>
            </w:r>
            <w:r w:rsidR="001E7595">
              <w:rPr>
                <w:noProof/>
                <w:webHidden/>
              </w:rPr>
              <w:fldChar w:fldCharType="begin"/>
            </w:r>
            <w:r w:rsidR="001E7595">
              <w:rPr>
                <w:noProof/>
                <w:webHidden/>
              </w:rPr>
              <w:instrText xml:space="preserve"> PAGEREF _Toc153905734 \h </w:instrText>
            </w:r>
            <w:r w:rsidR="001E7595">
              <w:rPr>
                <w:noProof/>
                <w:webHidden/>
              </w:rPr>
            </w:r>
            <w:r w:rsidR="001E7595">
              <w:rPr>
                <w:noProof/>
                <w:webHidden/>
              </w:rPr>
              <w:fldChar w:fldCharType="separate"/>
            </w:r>
            <w:r w:rsidR="00D20789">
              <w:rPr>
                <w:noProof/>
                <w:webHidden/>
              </w:rPr>
              <w:t>4</w:t>
            </w:r>
            <w:r w:rsidR="001E7595">
              <w:rPr>
                <w:noProof/>
                <w:webHidden/>
              </w:rPr>
              <w:fldChar w:fldCharType="end"/>
            </w:r>
          </w:hyperlink>
        </w:p>
        <w:p w14:paraId="67F0FA99" w14:textId="20F70C44" w:rsidR="001E7595" w:rsidRDefault="00000000">
          <w:pPr>
            <w:pStyle w:val="TOC1"/>
            <w:tabs>
              <w:tab w:val="right" w:leader="dot" w:pos="9111"/>
            </w:tabs>
            <w:rPr>
              <w:rFonts w:asciiTheme="minorHAnsi" w:eastAsiaTheme="minorEastAsia" w:hAnsiTheme="minorHAnsi" w:cstheme="minorBidi"/>
              <w:noProof/>
              <w:sz w:val="22"/>
              <w:szCs w:val="22"/>
            </w:rPr>
          </w:pPr>
          <w:hyperlink w:anchor="_Toc153905735" w:history="1">
            <w:r w:rsidR="001E7595" w:rsidRPr="003D447D">
              <w:rPr>
                <w:rStyle w:val="Hyperlink"/>
                <w:noProof/>
              </w:rPr>
              <w:t>MỤC LỤC</w:t>
            </w:r>
            <w:r w:rsidR="001E7595">
              <w:rPr>
                <w:noProof/>
                <w:webHidden/>
              </w:rPr>
              <w:tab/>
            </w:r>
            <w:r w:rsidR="001E7595">
              <w:rPr>
                <w:noProof/>
                <w:webHidden/>
              </w:rPr>
              <w:fldChar w:fldCharType="begin"/>
            </w:r>
            <w:r w:rsidR="001E7595">
              <w:rPr>
                <w:noProof/>
                <w:webHidden/>
              </w:rPr>
              <w:instrText xml:space="preserve"> PAGEREF _Toc153905735 \h </w:instrText>
            </w:r>
            <w:r w:rsidR="001E7595">
              <w:rPr>
                <w:noProof/>
                <w:webHidden/>
              </w:rPr>
            </w:r>
            <w:r w:rsidR="001E7595">
              <w:rPr>
                <w:noProof/>
                <w:webHidden/>
              </w:rPr>
              <w:fldChar w:fldCharType="separate"/>
            </w:r>
            <w:r w:rsidR="00D20789">
              <w:rPr>
                <w:noProof/>
                <w:webHidden/>
              </w:rPr>
              <w:t>5</w:t>
            </w:r>
            <w:r w:rsidR="001E7595">
              <w:rPr>
                <w:noProof/>
                <w:webHidden/>
              </w:rPr>
              <w:fldChar w:fldCharType="end"/>
            </w:r>
          </w:hyperlink>
        </w:p>
        <w:p w14:paraId="22CAA5F0" w14:textId="13EB410C" w:rsidR="001E7595" w:rsidRDefault="00000000">
          <w:pPr>
            <w:pStyle w:val="TOC1"/>
            <w:tabs>
              <w:tab w:val="right" w:leader="dot" w:pos="9111"/>
            </w:tabs>
            <w:rPr>
              <w:rFonts w:asciiTheme="minorHAnsi" w:eastAsiaTheme="minorEastAsia" w:hAnsiTheme="minorHAnsi" w:cstheme="minorBidi"/>
              <w:noProof/>
              <w:sz w:val="22"/>
              <w:szCs w:val="22"/>
            </w:rPr>
          </w:pPr>
          <w:hyperlink w:anchor="_Toc153905736" w:history="1">
            <w:r w:rsidR="001E7595" w:rsidRPr="003D447D">
              <w:rPr>
                <w:rStyle w:val="Hyperlink"/>
                <w:noProof/>
              </w:rPr>
              <w:t>DANH MỤC CÁC CHỮ VIẾT TẮT</w:t>
            </w:r>
            <w:r w:rsidR="001E7595">
              <w:rPr>
                <w:noProof/>
                <w:webHidden/>
              </w:rPr>
              <w:tab/>
            </w:r>
            <w:r w:rsidR="001E7595">
              <w:rPr>
                <w:noProof/>
                <w:webHidden/>
              </w:rPr>
              <w:fldChar w:fldCharType="begin"/>
            </w:r>
            <w:r w:rsidR="001E7595">
              <w:rPr>
                <w:noProof/>
                <w:webHidden/>
              </w:rPr>
              <w:instrText xml:space="preserve"> PAGEREF _Toc153905736 \h </w:instrText>
            </w:r>
            <w:r w:rsidR="001E7595">
              <w:rPr>
                <w:noProof/>
                <w:webHidden/>
              </w:rPr>
            </w:r>
            <w:r w:rsidR="001E7595">
              <w:rPr>
                <w:noProof/>
                <w:webHidden/>
              </w:rPr>
              <w:fldChar w:fldCharType="separate"/>
            </w:r>
            <w:r w:rsidR="00D20789">
              <w:rPr>
                <w:noProof/>
                <w:webHidden/>
              </w:rPr>
              <w:t>6</w:t>
            </w:r>
            <w:r w:rsidR="001E7595">
              <w:rPr>
                <w:noProof/>
                <w:webHidden/>
              </w:rPr>
              <w:fldChar w:fldCharType="end"/>
            </w:r>
          </w:hyperlink>
        </w:p>
        <w:p w14:paraId="534CA04F" w14:textId="69821DF4" w:rsidR="001E7595" w:rsidRDefault="00000000">
          <w:pPr>
            <w:pStyle w:val="TOC1"/>
            <w:tabs>
              <w:tab w:val="right" w:leader="dot" w:pos="9111"/>
            </w:tabs>
            <w:rPr>
              <w:rFonts w:asciiTheme="minorHAnsi" w:eastAsiaTheme="minorEastAsia" w:hAnsiTheme="minorHAnsi" w:cstheme="minorBidi"/>
              <w:noProof/>
              <w:sz w:val="22"/>
              <w:szCs w:val="22"/>
            </w:rPr>
          </w:pPr>
          <w:hyperlink w:anchor="_Toc153905737" w:history="1">
            <w:r w:rsidR="001E7595" w:rsidRPr="003D447D">
              <w:rPr>
                <w:rStyle w:val="Hyperlink"/>
                <w:noProof/>
              </w:rPr>
              <w:t>DANH SÁCH CÁC BẢNG BIỂU, HÌNH VẼ</w:t>
            </w:r>
            <w:r w:rsidR="001E7595">
              <w:rPr>
                <w:noProof/>
                <w:webHidden/>
              </w:rPr>
              <w:tab/>
            </w:r>
            <w:r w:rsidR="001E7595">
              <w:rPr>
                <w:noProof/>
                <w:webHidden/>
              </w:rPr>
              <w:fldChar w:fldCharType="begin"/>
            </w:r>
            <w:r w:rsidR="001E7595">
              <w:rPr>
                <w:noProof/>
                <w:webHidden/>
              </w:rPr>
              <w:instrText xml:space="preserve"> PAGEREF _Toc153905737 \h </w:instrText>
            </w:r>
            <w:r w:rsidR="001E7595">
              <w:rPr>
                <w:noProof/>
                <w:webHidden/>
              </w:rPr>
            </w:r>
            <w:r w:rsidR="001E7595">
              <w:rPr>
                <w:noProof/>
                <w:webHidden/>
              </w:rPr>
              <w:fldChar w:fldCharType="separate"/>
            </w:r>
            <w:r w:rsidR="00D20789">
              <w:rPr>
                <w:noProof/>
                <w:webHidden/>
              </w:rPr>
              <w:t>7</w:t>
            </w:r>
            <w:r w:rsidR="001E7595">
              <w:rPr>
                <w:noProof/>
                <w:webHidden/>
              </w:rPr>
              <w:fldChar w:fldCharType="end"/>
            </w:r>
          </w:hyperlink>
        </w:p>
        <w:p w14:paraId="3DAED269" w14:textId="5E2C4727" w:rsidR="001E7595" w:rsidRDefault="00000000">
          <w:pPr>
            <w:pStyle w:val="TOC1"/>
            <w:tabs>
              <w:tab w:val="right" w:leader="dot" w:pos="9111"/>
            </w:tabs>
            <w:rPr>
              <w:rFonts w:asciiTheme="minorHAnsi" w:eastAsiaTheme="minorEastAsia" w:hAnsiTheme="minorHAnsi" w:cstheme="minorBidi"/>
              <w:noProof/>
              <w:sz w:val="22"/>
              <w:szCs w:val="22"/>
            </w:rPr>
          </w:pPr>
          <w:hyperlink w:anchor="_Toc153905738" w:history="1">
            <w:r w:rsidR="001E7595" w:rsidRPr="003D447D">
              <w:rPr>
                <w:rStyle w:val="Hyperlink"/>
                <w:noProof/>
              </w:rPr>
              <w:t>PHẦN 1: CÁC PHƯƠNG PHÁP OPTIMIZER</w:t>
            </w:r>
            <w:r w:rsidR="001E7595">
              <w:rPr>
                <w:noProof/>
                <w:webHidden/>
              </w:rPr>
              <w:tab/>
            </w:r>
            <w:r w:rsidR="001E7595">
              <w:rPr>
                <w:noProof/>
                <w:webHidden/>
              </w:rPr>
              <w:fldChar w:fldCharType="begin"/>
            </w:r>
            <w:r w:rsidR="001E7595">
              <w:rPr>
                <w:noProof/>
                <w:webHidden/>
              </w:rPr>
              <w:instrText xml:space="preserve"> PAGEREF _Toc153905738 \h </w:instrText>
            </w:r>
            <w:r w:rsidR="001E7595">
              <w:rPr>
                <w:noProof/>
                <w:webHidden/>
              </w:rPr>
            </w:r>
            <w:r w:rsidR="001E7595">
              <w:rPr>
                <w:noProof/>
                <w:webHidden/>
              </w:rPr>
              <w:fldChar w:fldCharType="separate"/>
            </w:r>
            <w:r w:rsidR="00D20789">
              <w:rPr>
                <w:noProof/>
                <w:webHidden/>
              </w:rPr>
              <w:t>8</w:t>
            </w:r>
            <w:r w:rsidR="001E7595">
              <w:rPr>
                <w:noProof/>
                <w:webHidden/>
              </w:rPr>
              <w:fldChar w:fldCharType="end"/>
            </w:r>
          </w:hyperlink>
        </w:p>
        <w:p w14:paraId="76CAEC92" w14:textId="52D4177E" w:rsidR="001E7595" w:rsidRDefault="00000000">
          <w:pPr>
            <w:pStyle w:val="TOC2"/>
            <w:rPr>
              <w:rFonts w:asciiTheme="minorHAnsi" w:eastAsiaTheme="minorEastAsia" w:hAnsiTheme="minorHAnsi" w:cstheme="minorBidi"/>
              <w:b w:val="0"/>
              <w:bCs w:val="0"/>
              <w:sz w:val="22"/>
              <w:szCs w:val="22"/>
              <w:shd w:val="clear" w:color="auto" w:fill="auto"/>
            </w:rPr>
          </w:pPr>
          <w:hyperlink w:anchor="_Toc153905739" w:history="1">
            <w:r w:rsidR="001E7595" w:rsidRPr="003D447D">
              <w:rPr>
                <w:rStyle w:val="Hyperlink"/>
              </w:rPr>
              <w:t>I.</w:t>
            </w:r>
            <w:r w:rsidR="001E7595">
              <w:rPr>
                <w:rFonts w:asciiTheme="minorHAnsi" w:eastAsiaTheme="minorEastAsia" w:hAnsiTheme="minorHAnsi" w:cstheme="minorBidi"/>
                <w:b w:val="0"/>
                <w:bCs w:val="0"/>
                <w:sz w:val="22"/>
                <w:szCs w:val="22"/>
                <w:shd w:val="clear" w:color="auto" w:fill="auto"/>
              </w:rPr>
              <w:tab/>
            </w:r>
            <w:r w:rsidR="001E7595" w:rsidRPr="003D447D">
              <w:rPr>
                <w:rStyle w:val="Hyperlink"/>
              </w:rPr>
              <w:t>Tổng quan:</w:t>
            </w:r>
            <w:r w:rsidR="001E7595">
              <w:rPr>
                <w:webHidden/>
              </w:rPr>
              <w:tab/>
            </w:r>
            <w:r w:rsidR="001E7595">
              <w:rPr>
                <w:webHidden/>
              </w:rPr>
              <w:fldChar w:fldCharType="begin"/>
            </w:r>
            <w:r w:rsidR="001E7595">
              <w:rPr>
                <w:webHidden/>
              </w:rPr>
              <w:instrText xml:space="preserve"> PAGEREF _Toc153905739 \h </w:instrText>
            </w:r>
            <w:r w:rsidR="001E7595">
              <w:rPr>
                <w:webHidden/>
              </w:rPr>
            </w:r>
            <w:r w:rsidR="001E7595">
              <w:rPr>
                <w:webHidden/>
              </w:rPr>
              <w:fldChar w:fldCharType="separate"/>
            </w:r>
            <w:r w:rsidR="00D20789">
              <w:rPr>
                <w:webHidden/>
              </w:rPr>
              <w:t>8</w:t>
            </w:r>
            <w:r w:rsidR="001E7595">
              <w:rPr>
                <w:webHidden/>
              </w:rPr>
              <w:fldChar w:fldCharType="end"/>
            </w:r>
          </w:hyperlink>
        </w:p>
        <w:p w14:paraId="61E2827E" w14:textId="70A3C594" w:rsidR="001E7595" w:rsidRDefault="00000000">
          <w:pPr>
            <w:pStyle w:val="TOC2"/>
            <w:rPr>
              <w:rFonts w:asciiTheme="minorHAnsi" w:eastAsiaTheme="minorEastAsia" w:hAnsiTheme="minorHAnsi" w:cstheme="minorBidi"/>
              <w:b w:val="0"/>
              <w:bCs w:val="0"/>
              <w:sz w:val="22"/>
              <w:szCs w:val="22"/>
              <w:shd w:val="clear" w:color="auto" w:fill="auto"/>
            </w:rPr>
          </w:pPr>
          <w:hyperlink w:anchor="_Toc153905740" w:history="1">
            <w:r w:rsidR="001E7595" w:rsidRPr="003D447D">
              <w:rPr>
                <w:rStyle w:val="Hyperlink"/>
              </w:rPr>
              <w:t>II.</w:t>
            </w:r>
            <w:r w:rsidR="001E7595">
              <w:rPr>
                <w:rFonts w:asciiTheme="minorHAnsi" w:eastAsiaTheme="minorEastAsia" w:hAnsiTheme="minorHAnsi" w:cstheme="minorBidi"/>
                <w:b w:val="0"/>
                <w:bCs w:val="0"/>
                <w:sz w:val="22"/>
                <w:szCs w:val="22"/>
                <w:shd w:val="clear" w:color="auto" w:fill="auto"/>
              </w:rPr>
              <w:tab/>
            </w:r>
            <w:r w:rsidR="001E7595" w:rsidRPr="003D447D">
              <w:rPr>
                <w:rStyle w:val="Hyperlink"/>
              </w:rPr>
              <w:t>Mục tiêu:</w:t>
            </w:r>
            <w:r w:rsidR="001E7595">
              <w:rPr>
                <w:webHidden/>
              </w:rPr>
              <w:tab/>
            </w:r>
            <w:r w:rsidR="001E7595">
              <w:rPr>
                <w:webHidden/>
              </w:rPr>
              <w:fldChar w:fldCharType="begin"/>
            </w:r>
            <w:r w:rsidR="001E7595">
              <w:rPr>
                <w:webHidden/>
              </w:rPr>
              <w:instrText xml:space="preserve"> PAGEREF _Toc153905740 \h </w:instrText>
            </w:r>
            <w:r w:rsidR="001E7595">
              <w:rPr>
                <w:webHidden/>
              </w:rPr>
            </w:r>
            <w:r w:rsidR="001E7595">
              <w:rPr>
                <w:webHidden/>
              </w:rPr>
              <w:fldChar w:fldCharType="separate"/>
            </w:r>
            <w:r w:rsidR="00D20789">
              <w:rPr>
                <w:webHidden/>
              </w:rPr>
              <w:t>8</w:t>
            </w:r>
            <w:r w:rsidR="001E7595">
              <w:rPr>
                <w:webHidden/>
              </w:rPr>
              <w:fldChar w:fldCharType="end"/>
            </w:r>
          </w:hyperlink>
        </w:p>
        <w:p w14:paraId="49B4F384" w14:textId="7FE54D7F" w:rsidR="001E7595" w:rsidRDefault="00000000">
          <w:pPr>
            <w:pStyle w:val="TOC2"/>
            <w:rPr>
              <w:rFonts w:asciiTheme="minorHAnsi" w:eastAsiaTheme="minorEastAsia" w:hAnsiTheme="minorHAnsi" w:cstheme="minorBidi"/>
              <w:b w:val="0"/>
              <w:bCs w:val="0"/>
              <w:sz w:val="22"/>
              <w:szCs w:val="22"/>
              <w:shd w:val="clear" w:color="auto" w:fill="auto"/>
            </w:rPr>
          </w:pPr>
          <w:hyperlink w:anchor="_Toc153905741" w:history="1">
            <w:r w:rsidR="001E7595" w:rsidRPr="003D447D">
              <w:rPr>
                <w:rStyle w:val="Hyperlink"/>
              </w:rPr>
              <w:t>III.</w:t>
            </w:r>
            <w:r w:rsidR="001E7595">
              <w:rPr>
                <w:rFonts w:asciiTheme="minorHAnsi" w:eastAsiaTheme="minorEastAsia" w:hAnsiTheme="minorHAnsi" w:cstheme="minorBidi"/>
                <w:b w:val="0"/>
                <w:bCs w:val="0"/>
                <w:sz w:val="22"/>
                <w:szCs w:val="22"/>
                <w:shd w:val="clear" w:color="auto" w:fill="auto"/>
              </w:rPr>
              <w:tab/>
            </w:r>
            <w:r w:rsidR="001E7595" w:rsidRPr="003D447D">
              <w:rPr>
                <w:rStyle w:val="Hyperlink"/>
              </w:rPr>
              <w:t>Tìm hiểu và so sánh các phương pháp Optimizer:</w:t>
            </w:r>
            <w:r w:rsidR="001E7595">
              <w:rPr>
                <w:webHidden/>
              </w:rPr>
              <w:tab/>
            </w:r>
            <w:r w:rsidR="001E7595">
              <w:rPr>
                <w:webHidden/>
              </w:rPr>
              <w:fldChar w:fldCharType="begin"/>
            </w:r>
            <w:r w:rsidR="001E7595">
              <w:rPr>
                <w:webHidden/>
              </w:rPr>
              <w:instrText xml:space="preserve"> PAGEREF _Toc153905741 \h </w:instrText>
            </w:r>
            <w:r w:rsidR="001E7595">
              <w:rPr>
                <w:webHidden/>
              </w:rPr>
            </w:r>
            <w:r w:rsidR="001E7595">
              <w:rPr>
                <w:webHidden/>
              </w:rPr>
              <w:fldChar w:fldCharType="separate"/>
            </w:r>
            <w:r w:rsidR="00D20789">
              <w:rPr>
                <w:webHidden/>
              </w:rPr>
              <w:t>8</w:t>
            </w:r>
            <w:r w:rsidR="001E7595">
              <w:rPr>
                <w:webHidden/>
              </w:rPr>
              <w:fldChar w:fldCharType="end"/>
            </w:r>
          </w:hyperlink>
        </w:p>
        <w:p w14:paraId="3DEEDD54" w14:textId="5C3CF60B" w:rsidR="001E7595" w:rsidRDefault="00000000">
          <w:pPr>
            <w:pStyle w:val="TOC3"/>
            <w:tabs>
              <w:tab w:val="left" w:pos="1985"/>
            </w:tabs>
            <w:rPr>
              <w:rFonts w:asciiTheme="minorHAnsi" w:eastAsiaTheme="minorEastAsia" w:hAnsiTheme="minorHAnsi" w:cstheme="minorBidi"/>
              <w:color w:val="auto"/>
              <w:sz w:val="22"/>
              <w:szCs w:val="22"/>
            </w:rPr>
          </w:pPr>
          <w:hyperlink w:anchor="_Toc153905742" w:history="1">
            <w:r w:rsidR="001E7595" w:rsidRPr="003D447D">
              <w:rPr>
                <w:rStyle w:val="Hyperlink"/>
                <w:bCs/>
              </w:rPr>
              <w:t>3.1</w:t>
            </w:r>
            <w:r w:rsidR="001E7595">
              <w:rPr>
                <w:rFonts w:asciiTheme="minorHAnsi" w:eastAsiaTheme="minorEastAsia" w:hAnsiTheme="minorHAnsi" w:cstheme="minorBidi"/>
                <w:color w:val="auto"/>
                <w:sz w:val="22"/>
                <w:szCs w:val="22"/>
              </w:rPr>
              <w:tab/>
            </w:r>
            <w:r w:rsidR="001E7595" w:rsidRPr="003D447D">
              <w:rPr>
                <w:rStyle w:val="Hyperlink"/>
              </w:rPr>
              <w:t>Tổng quan về Optimizer:</w:t>
            </w:r>
            <w:r w:rsidR="001E7595">
              <w:rPr>
                <w:webHidden/>
              </w:rPr>
              <w:tab/>
            </w:r>
            <w:r w:rsidR="001E7595">
              <w:rPr>
                <w:webHidden/>
              </w:rPr>
              <w:fldChar w:fldCharType="begin"/>
            </w:r>
            <w:r w:rsidR="001E7595">
              <w:rPr>
                <w:webHidden/>
              </w:rPr>
              <w:instrText xml:space="preserve"> PAGEREF _Toc153905742 \h </w:instrText>
            </w:r>
            <w:r w:rsidR="001E7595">
              <w:rPr>
                <w:webHidden/>
              </w:rPr>
            </w:r>
            <w:r w:rsidR="001E7595">
              <w:rPr>
                <w:webHidden/>
              </w:rPr>
              <w:fldChar w:fldCharType="separate"/>
            </w:r>
            <w:r w:rsidR="00D20789">
              <w:rPr>
                <w:webHidden/>
              </w:rPr>
              <w:t>8</w:t>
            </w:r>
            <w:r w:rsidR="001E7595">
              <w:rPr>
                <w:webHidden/>
              </w:rPr>
              <w:fldChar w:fldCharType="end"/>
            </w:r>
          </w:hyperlink>
        </w:p>
        <w:p w14:paraId="0FADB935" w14:textId="0D7E4FA7" w:rsidR="001E7595" w:rsidRDefault="00000000">
          <w:pPr>
            <w:pStyle w:val="TOC3"/>
            <w:tabs>
              <w:tab w:val="left" w:pos="1985"/>
            </w:tabs>
            <w:rPr>
              <w:rFonts w:asciiTheme="minorHAnsi" w:eastAsiaTheme="minorEastAsia" w:hAnsiTheme="minorHAnsi" w:cstheme="minorBidi"/>
              <w:color w:val="auto"/>
              <w:sz w:val="22"/>
              <w:szCs w:val="22"/>
            </w:rPr>
          </w:pPr>
          <w:hyperlink w:anchor="_Toc153905743" w:history="1">
            <w:r w:rsidR="001E7595" w:rsidRPr="003D447D">
              <w:rPr>
                <w:rStyle w:val="Hyperlink"/>
                <w:bCs/>
              </w:rPr>
              <w:t>3.2</w:t>
            </w:r>
            <w:r w:rsidR="001E7595">
              <w:rPr>
                <w:rFonts w:asciiTheme="minorHAnsi" w:eastAsiaTheme="minorEastAsia" w:hAnsiTheme="minorHAnsi" w:cstheme="minorBidi"/>
                <w:color w:val="auto"/>
                <w:sz w:val="22"/>
                <w:szCs w:val="22"/>
              </w:rPr>
              <w:tab/>
            </w:r>
            <w:r w:rsidR="001E7595" w:rsidRPr="003D447D">
              <w:rPr>
                <w:rStyle w:val="Hyperlink"/>
              </w:rPr>
              <w:t>Các phương pháp Optimizer phổ biến</w:t>
            </w:r>
            <w:r w:rsidR="001E7595">
              <w:rPr>
                <w:webHidden/>
              </w:rPr>
              <w:tab/>
            </w:r>
            <w:r w:rsidR="001E7595">
              <w:rPr>
                <w:webHidden/>
              </w:rPr>
              <w:fldChar w:fldCharType="begin"/>
            </w:r>
            <w:r w:rsidR="001E7595">
              <w:rPr>
                <w:webHidden/>
              </w:rPr>
              <w:instrText xml:space="preserve"> PAGEREF _Toc153905743 \h </w:instrText>
            </w:r>
            <w:r w:rsidR="001E7595">
              <w:rPr>
                <w:webHidden/>
              </w:rPr>
            </w:r>
            <w:r w:rsidR="001E7595">
              <w:rPr>
                <w:webHidden/>
              </w:rPr>
              <w:fldChar w:fldCharType="separate"/>
            </w:r>
            <w:r w:rsidR="00D20789">
              <w:rPr>
                <w:webHidden/>
              </w:rPr>
              <w:t>9</w:t>
            </w:r>
            <w:r w:rsidR="001E7595">
              <w:rPr>
                <w:webHidden/>
              </w:rPr>
              <w:fldChar w:fldCharType="end"/>
            </w:r>
          </w:hyperlink>
        </w:p>
        <w:p w14:paraId="16A6E9FE" w14:textId="5901EBB6" w:rsidR="001E7595" w:rsidRDefault="00000000">
          <w:pPr>
            <w:pStyle w:val="TOC3"/>
            <w:tabs>
              <w:tab w:val="left" w:pos="1985"/>
            </w:tabs>
            <w:rPr>
              <w:rFonts w:asciiTheme="minorHAnsi" w:eastAsiaTheme="minorEastAsia" w:hAnsiTheme="minorHAnsi" w:cstheme="minorBidi"/>
              <w:color w:val="auto"/>
              <w:sz w:val="22"/>
              <w:szCs w:val="22"/>
            </w:rPr>
          </w:pPr>
          <w:hyperlink w:anchor="_Toc153905744" w:history="1">
            <w:r w:rsidR="001E7595" w:rsidRPr="003D447D">
              <w:rPr>
                <w:rStyle w:val="Hyperlink"/>
                <w:bCs/>
              </w:rPr>
              <w:t>3.3</w:t>
            </w:r>
            <w:r w:rsidR="001E7595">
              <w:rPr>
                <w:rFonts w:asciiTheme="minorHAnsi" w:eastAsiaTheme="minorEastAsia" w:hAnsiTheme="minorHAnsi" w:cstheme="minorBidi"/>
                <w:color w:val="auto"/>
                <w:sz w:val="22"/>
                <w:szCs w:val="22"/>
              </w:rPr>
              <w:tab/>
            </w:r>
            <w:r w:rsidR="001E7595" w:rsidRPr="003D447D">
              <w:rPr>
                <w:rStyle w:val="Hyperlink"/>
              </w:rPr>
              <w:t>So sánh và đánh giá:</w:t>
            </w:r>
            <w:r w:rsidR="001E7595">
              <w:rPr>
                <w:webHidden/>
              </w:rPr>
              <w:tab/>
            </w:r>
            <w:r w:rsidR="001E7595">
              <w:rPr>
                <w:webHidden/>
              </w:rPr>
              <w:fldChar w:fldCharType="begin"/>
            </w:r>
            <w:r w:rsidR="001E7595">
              <w:rPr>
                <w:webHidden/>
              </w:rPr>
              <w:instrText xml:space="preserve"> PAGEREF _Toc153905744 \h </w:instrText>
            </w:r>
            <w:r w:rsidR="001E7595">
              <w:rPr>
                <w:webHidden/>
              </w:rPr>
            </w:r>
            <w:r w:rsidR="001E7595">
              <w:rPr>
                <w:webHidden/>
              </w:rPr>
              <w:fldChar w:fldCharType="separate"/>
            </w:r>
            <w:r w:rsidR="00D20789">
              <w:rPr>
                <w:webHidden/>
              </w:rPr>
              <w:t>16</w:t>
            </w:r>
            <w:r w:rsidR="001E7595">
              <w:rPr>
                <w:webHidden/>
              </w:rPr>
              <w:fldChar w:fldCharType="end"/>
            </w:r>
          </w:hyperlink>
        </w:p>
        <w:p w14:paraId="1C6B708B" w14:textId="0EF4F377" w:rsidR="001E7595" w:rsidRDefault="00000000">
          <w:pPr>
            <w:pStyle w:val="TOC2"/>
            <w:rPr>
              <w:rFonts w:asciiTheme="minorHAnsi" w:eastAsiaTheme="minorEastAsia" w:hAnsiTheme="minorHAnsi" w:cstheme="minorBidi"/>
              <w:b w:val="0"/>
              <w:bCs w:val="0"/>
              <w:sz w:val="22"/>
              <w:szCs w:val="22"/>
              <w:shd w:val="clear" w:color="auto" w:fill="auto"/>
            </w:rPr>
          </w:pPr>
          <w:hyperlink w:anchor="_Toc153905745" w:history="1">
            <w:r w:rsidR="001E7595" w:rsidRPr="003D447D">
              <w:rPr>
                <w:rStyle w:val="Hyperlink"/>
              </w:rPr>
              <w:t>IV.</w:t>
            </w:r>
            <w:r w:rsidR="001E7595">
              <w:rPr>
                <w:rFonts w:asciiTheme="minorHAnsi" w:eastAsiaTheme="minorEastAsia" w:hAnsiTheme="minorHAnsi" w:cstheme="minorBidi"/>
                <w:b w:val="0"/>
                <w:bCs w:val="0"/>
                <w:sz w:val="22"/>
                <w:szCs w:val="22"/>
                <w:shd w:val="clear" w:color="auto" w:fill="auto"/>
              </w:rPr>
              <w:tab/>
            </w:r>
            <w:r w:rsidR="001E7595" w:rsidRPr="003D447D">
              <w:rPr>
                <w:rStyle w:val="Hyperlink"/>
              </w:rPr>
              <w:t>Continual Learning và Test Production trong Giải Quyết Bài Toán Xác Định</w:t>
            </w:r>
            <w:r w:rsidR="001E7595">
              <w:rPr>
                <w:webHidden/>
              </w:rPr>
              <w:tab/>
            </w:r>
            <w:r w:rsidR="001E7595">
              <w:rPr>
                <w:webHidden/>
              </w:rPr>
              <w:fldChar w:fldCharType="begin"/>
            </w:r>
            <w:r w:rsidR="001E7595">
              <w:rPr>
                <w:webHidden/>
              </w:rPr>
              <w:instrText xml:space="preserve"> PAGEREF _Toc153905745 \h </w:instrText>
            </w:r>
            <w:r w:rsidR="001E7595">
              <w:rPr>
                <w:webHidden/>
              </w:rPr>
            </w:r>
            <w:r w:rsidR="001E7595">
              <w:rPr>
                <w:webHidden/>
              </w:rPr>
              <w:fldChar w:fldCharType="separate"/>
            </w:r>
            <w:r w:rsidR="00D20789">
              <w:rPr>
                <w:webHidden/>
              </w:rPr>
              <w:t>17</w:t>
            </w:r>
            <w:r w:rsidR="001E7595">
              <w:rPr>
                <w:webHidden/>
              </w:rPr>
              <w:fldChar w:fldCharType="end"/>
            </w:r>
          </w:hyperlink>
        </w:p>
        <w:p w14:paraId="60C951F8" w14:textId="5FF286E2" w:rsidR="001E7595" w:rsidRDefault="00000000">
          <w:pPr>
            <w:pStyle w:val="TOC3"/>
            <w:tabs>
              <w:tab w:val="left" w:pos="1985"/>
            </w:tabs>
            <w:rPr>
              <w:rFonts w:asciiTheme="minorHAnsi" w:eastAsiaTheme="minorEastAsia" w:hAnsiTheme="minorHAnsi" w:cstheme="minorBidi"/>
              <w:color w:val="auto"/>
              <w:sz w:val="22"/>
              <w:szCs w:val="22"/>
            </w:rPr>
          </w:pPr>
          <w:hyperlink w:anchor="_Toc153905746" w:history="1">
            <w:r w:rsidR="001E7595" w:rsidRPr="003D447D">
              <w:rPr>
                <w:rStyle w:val="Hyperlink"/>
                <w:bCs/>
              </w:rPr>
              <w:t>4.1</w:t>
            </w:r>
            <w:r w:rsidR="001E7595">
              <w:rPr>
                <w:rFonts w:asciiTheme="minorHAnsi" w:eastAsiaTheme="minorEastAsia" w:hAnsiTheme="minorHAnsi" w:cstheme="minorBidi"/>
                <w:color w:val="auto"/>
                <w:sz w:val="22"/>
                <w:szCs w:val="22"/>
              </w:rPr>
              <w:tab/>
            </w:r>
            <w:r w:rsidR="001E7595" w:rsidRPr="003D447D">
              <w:rPr>
                <w:rStyle w:val="Hyperlink"/>
                <w:lang w:val="vi-VN"/>
              </w:rPr>
              <w:t>Continual Learning:</w:t>
            </w:r>
            <w:r w:rsidR="001E7595">
              <w:rPr>
                <w:webHidden/>
              </w:rPr>
              <w:tab/>
            </w:r>
            <w:r w:rsidR="001E7595">
              <w:rPr>
                <w:webHidden/>
              </w:rPr>
              <w:fldChar w:fldCharType="begin"/>
            </w:r>
            <w:r w:rsidR="001E7595">
              <w:rPr>
                <w:webHidden/>
              </w:rPr>
              <w:instrText xml:space="preserve"> PAGEREF _Toc153905746 \h </w:instrText>
            </w:r>
            <w:r w:rsidR="001E7595">
              <w:rPr>
                <w:webHidden/>
              </w:rPr>
            </w:r>
            <w:r w:rsidR="001E7595">
              <w:rPr>
                <w:webHidden/>
              </w:rPr>
              <w:fldChar w:fldCharType="separate"/>
            </w:r>
            <w:r w:rsidR="00D20789">
              <w:rPr>
                <w:webHidden/>
              </w:rPr>
              <w:t>17</w:t>
            </w:r>
            <w:r w:rsidR="001E7595">
              <w:rPr>
                <w:webHidden/>
              </w:rPr>
              <w:fldChar w:fldCharType="end"/>
            </w:r>
          </w:hyperlink>
        </w:p>
        <w:p w14:paraId="265A9041" w14:textId="46D7BE48" w:rsidR="001E7595" w:rsidRDefault="00000000">
          <w:pPr>
            <w:pStyle w:val="TOC3"/>
            <w:tabs>
              <w:tab w:val="left" w:pos="1985"/>
            </w:tabs>
            <w:rPr>
              <w:rFonts w:asciiTheme="minorHAnsi" w:eastAsiaTheme="minorEastAsia" w:hAnsiTheme="minorHAnsi" w:cstheme="minorBidi"/>
              <w:color w:val="auto"/>
              <w:sz w:val="22"/>
              <w:szCs w:val="22"/>
            </w:rPr>
          </w:pPr>
          <w:hyperlink w:anchor="_Toc153905747" w:history="1">
            <w:r w:rsidR="001E7595" w:rsidRPr="003D447D">
              <w:rPr>
                <w:rStyle w:val="Hyperlink"/>
                <w:bCs/>
              </w:rPr>
              <w:t>4.2</w:t>
            </w:r>
            <w:r w:rsidR="001E7595">
              <w:rPr>
                <w:rFonts w:asciiTheme="minorHAnsi" w:eastAsiaTheme="minorEastAsia" w:hAnsiTheme="minorHAnsi" w:cstheme="minorBidi"/>
                <w:color w:val="auto"/>
                <w:sz w:val="22"/>
                <w:szCs w:val="22"/>
              </w:rPr>
              <w:tab/>
            </w:r>
            <w:r w:rsidR="001E7595" w:rsidRPr="003D447D">
              <w:rPr>
                <w:rStyle w:val="Hyperlink"/>
                <w:lang w:val="vi-VN"/>
              </w:rPr>
              <w:t>Test Production:</w:t>
            </w:r>
            <w:r w:rsidR="001E7595">
              <w:rPr>
                <w:webHidden/>
              </w:rPr>
              <w:tab/>
            </w:r>
            <w:r w:rsidR="001E7595">
              <w:rPr>
                <w:webHidden/>
              </w:rPr>
              <w:fldChar w:fldCharType="begin"/>
            </w:r>
            <w:r w:rsidR="001E7595">
              <w:rPr>
                <w:webHidden/>
              </w:rPr>
              <w:instrText xml:space="preserve"> PAGEREF _Toc153905747 \h </w:instrText>
            </w:r>
            <w:r w:rsidR="001E7595">
              <w:rPr>
                <w:webHidden/>
              </w:rPr>
            </w:r>
            <w:r w:rsidR="001E7595">
              <w:rPr>
                <w:webHidden/>
              </w:rPr>
              <w:fldChar w:fldCharType="separate"/>
            </w:r>
            <w:r w:rsidR="00D20789">
              <w:rPr>
                <w:webHidden/>
              </w:rPr>
              <w:t>22</w:t>
            </w:r>
            <w:r w:rsidR="001E7595">
              <w:rPr>
                <w:webHidden/>
              </w:rPr>
              <w:fldChar w:fldCharType="end"/>
            </w:r>
          </w:hyperlink>
        </w:p>
        <w:p w14:paraId="21161644" w14:textId="5BF1C827" w:rsidR="002E0698" w:rsidRDefault="002E0698">
          <w:r>
            <w:rPr>
              <w:b/>
              <w:bCs/>
              <w:noProof/>
            </w:rPr>
            <w:fldChar w:fldCharType="end"/>
          </w:r>
        </w:p>
      </w:sdtContent>
    </w:sdt>
    <w:p w14:paraId="5769A603" w14:textId="6B32780B" w:rsidR="00171E00" w:rsidRDefault="00CF1ED4" w:rsidP="006C61C3">
      <w:pPr>
        <w:spacing w:after="200" w:line="360" w:lineRule="auto"/>
        <w:rPr>
          <w:sz w:val="26"/>
          <w:szCs w:val="26"/>
        </w:rPr>
      </w:pPr>
      <w:r w:rsidRPr="00F341A5">
        <w:rPr>
          <w:sz w:val="26"/>
          <w:szCs w:val="26"/>
        </w:rPr>
        <w:br w:type="page"/>
      </w:r>
      <w:bookmarkStart w:id="6" w:name="_Toc387692910"/>
    </w:p>
    <w:p w14:paraId="0A343330" w14:textId="77D911F5" w:rsidR="007619F3" w:rsidRDefault="007619F3" w:rsidP="007619F3">
      <w:pPr>
        <w:pStyle w:val="Heading1"/>
        <w:jc w:val="center"/>
        <w:rPr>
          <w:i w:val="0"/>
          <w:iCs w:val="0"/>
          <w:sz w:val="32"/>
          <w:szCs w:val="32"/>
        </w:rPr>
      </w:pPr>
      <w:bookmarkStart w:id="7" w:name="_Toc153905736"/>
      <w:r w:rsidRPr="007619F3">
        <w:rPr>
          <w:i w:val="0"/>
          <w:iCs w:val="0"/>
          <w:sz w:val="32"/>
          <w:szCs w:val="32"/>
        </w:rPr>
        <w:lastRenderedPageBreak/>
        <w:t>DANH MỤC CÁC CHỮ VIẾT TẮT</w:t>
      </w:r>
      <w:bookmarkEnd w:id="7"/>
    </w:p>
    <w:p w14:paraId="2A16E500" w14:textId="4B5BFFE6" w:rsidR="007619F3" w:rsidRDefault="007619F3" w:rsidP="007C6DB8">
      <w:pPr>
        <w:pStyle w:val="Nidungvnbn"/>
        <w:ind w:firstLine="0"/>
      </w:pPr>
    </w:p>
    <w:p w14:paraId="6E812B9E" w14:textId="6C7336A5" w:rsidR="007619F3" w:rsidRDefault="007619F3" w:rsidP="007619F3"/>
    <w:p w14:paraId="1B0447A9" w14:textId="0E3DF1A5" w:rsidR="007619F3" w:rsidRDefault="007619F3" w:rsidP="007619F3"/>
    <w:p w14:paraId="796BF2D9" w14:textId="3D50599B" w:rsidR="007619F3" w:rsidRDefault="007619F3" w:rsidP="007619F3"/>
    <w:p w14:paraId="4E8A6301" w14:textId="2E04F315" w:rsidR="007619F3" w:rsidRDefault="007619F3" w:rsidP="007619F3"/>
    <w:p w14:paraId="0EEE3EAE" w14:textId="64E748B7" w:rsidR="007619F3" w:rsidRDefault="007619F3" w:rsidP="007619F3"/>
    <w:p w14:paraId="17DD7477" w14:textId="25C9C6DC" w:rsidR="007619F3" w:rsidRDefault="007619F3" w:rsidP="007619F3"/>
    <w:p w14:paraId="48DEA04A" w14:textId="1FB823D5" w:rsidR="007619F3" w:rsidRDefault="007619F3" w:rsidP="007619F3"/>
    <w:p w14:paraId="764359E6" w14:textId="10DCBD40" w:rsidR="007619F3" w:rsidRDefault="007619F3" w:rsidP="007619F3"/>
    <w:p w14:paraId="7F54FAEA" w14:textId="7A2AEBD3" w:rsidR="007619F3" w:rsidRDefault="007619F3" w:rsidP="007619F3"/>
    <w:p w14:paraId="5BA5F191" w14:textId="08312185" w:rsidR="007619F3" w:rsidRDefault="007619F3" w:rsidP="007619F3"/>
    <w:p w14:paraId="5FDF96A0" w14:textId="1FA25184" w:rsidR="007619F3" w:rsidRDefault="007619F3" w:rsidP="007619F3"/>
    <w:p w14:paraId="311E032E" w14:textId="676CC776" w:rsidR="007619F3" w:rsidRDefault="007619F3" w:rsidP="007619F3"/>
    <w:p w14:paraId="532CEC35" w14:textId="7D6E8E22" w:rsidR="007619F3" w:rsidRDefault="007619F3" w:rsidP="007619F3"/>
    <w:p w14:paraId="154FA93D" w14:textId="2C1C3871" w:rsidR="007619F3" w:rsidRDefault="007619F3" w:rsidP="007619F3"/>
    <w:p w14:paraId="51AE1221" w14:textId="1DFA55FB" w:rsidR="007619F3" w:rsidRDefault="007619F3" w:rsidP="007619F3"/>
    <w:p w14:paraId="27C1376E" w14:textId="3A78481C" w:rsidR="007619F3" w:rsidRDefault="007619F3" w:rsidP="007619F3"/>
    <w:p w14:paraId="33732926" w14:textId="63FE5B83" w:rsidR="007619F3" w:rsidRDefault="007619F3" w:rsidP="007619F3"/>
    <w:p w14:paraId="3009A016" w14:textId="7C4F2A41" w:rsidR="007619F3" w:rsidRDefault="007619F3" w:rsidP="007619F3"/>
    <w:p w14:paraId="0414FDA6" w14:textId="34536A80" w:rsidR="007619F3" w:rsidRDefault="007619F3" w:rsidP="007619F3"/>
    <w:p w14:paraId="7F2975E1" w14:textId="749C4095" w:rsidR="007619F3" w:rsidRDefault="007619F3" w:rsidP="007619F3"/>
    <w:p w14:paraId="29667A1C" w14:textId="50339538" w:rsidR="007619F3" w:rsidRDefault="007619F3" w:rsidP="007619F3"/>
    <w:p w14:paraId="65F068EC" w14:textId="52F60EEF" w:rsidR="007C6DB8" w:rsidRDefault="007C6DB8" w:rsidP="007619F3"/>
    <w:p w14:paraId="44A7C190" w14:textId="72B989E0" w:rsidR="007C6DB8" w:rsidRDefault="007C6DB8" w:rsidP="007619F3"/>
    <w:p w14:paraId="52EB4B0A" w14:textId="27AA916E" w:rsidR="007C6DB8" w:rsidRDefault="007C6DB8" w:rsidP="007619F3"/>
    <w:p w14:paraId="5599F7C9" w14:textId="0EC3B729" w:rsidR="007C6DB8" w:rsidRDefault="007C6DB8" w:rsidP="007619F3"/>
    <w:p w14:paraId="05564AE8" w14:textId="77777777" w:rsidR="007C6DB8" w:rsidRDefault="007C6DB8" w:rsidP="007619F3"/>
    <w:p w14:paraId="230ADEC1" w14:textId="73104C2E" w:rsidR="007619F3" w:rsidRDefault="007619F3" w:rsidP="007619F3"/>
    <w:p w14:paraId="53477825" w14:textId="77777777" w:rsidR="007619F3" w:rsidRPr="007619F3" w:rsidRDefault="007619F3" w:rsidP="007619F3"/>
    <w:p w14:paraId="57078F66" w14:textId="674994B5" w:rsidR="007619F3" w:rsidRDefault="007619F3" w:rsidP="006C61C3">
      <w:pPr>
        <w:spacing w:after="200" w:line="360" w:lineRule="auto"/>
        <w:rPr>
          <w:sz w:val="26"/>
          <w:szCs w:val="26"/>
        </w:rPr>
      </w:pPr>
    </w:p>
    <w:p w14:paraId="0CDAD786" w14:textId="428AD525" w:rsidR="00963098" w:rsidRDefault="00963098" w:rsidP="006C61C3">
      <w:pPr>
        <w:spacing w:after="200" w:line="360" w:lineRule="auto"/>
        <w:rPr>
          <w:sz w:val="26"/>
          <w:szCs w:val="26"/>
        </w:rPr>
      </w:pPr>
    </w:p>
    <w:p w14:paraId="631FBF63" w14:textId="369F885A" w:rsidR="00963098" w:rsidRDefault="00963098" w:rsidP="006C61C3">
      <w:pPr>
        <w:spacing w:after="200" w:line="360" w:lineRule="auto"/>
        <w:rPr>
          <w:sz w:val="26"/>
          <w:szCs w:val="26"/>
        </w:rPr>
      </w:pPr>
    </w:p>
    <w:p w14:paraId="213EC189" w14:textId="7C198475" w:rsidR="00963098" w:rsidRDefault="00963098" w:rsidP="006C61C3">
      <w:pPr>
        <w:spacing w:after="200" w:line="360" w:lineRule="auto"/>
        <w:rPr>
          <w:sz w:val="26"/>
          <w:szCs w:val="26"/>
        </w:rPr>
      </w:pPr>
    </w:p>
    <w:p w14:paraId="79FB822C" w14:textId="77777777" w:rsidR="00963098" w:rsidRDefault="00963098" w:rsidP="006C61C3">
      <w:pPr>
        <w:spacing w:after="200" w:line="360" w:lineRule="auto"/>
        <w:rPr>
          <w:sz w:val="26"/>
          <w:szCs w:val="26"/>
        </w:rPr>
      </w:pPr>
    </w:p>
    <w:p w14:paraId="66D3BC60" w14:textId="53B191BB" w:rsidR="007619F3" w:rsidRDefault="007619F3" w:rsidP="007619F3">
      <w:pPr>
        <w:pStyle w:val="Heading1"/>
        <w:jc w:val="center"/>
        <w:rPr>
          <w:i w:val="0"/>
          <w:iCs w:val="0"/>
          <w:sz w:val="32"/>
          <w:szCs w:val="32"/>
        </w:rPr>
      </w:pPr>
      <w:bookmarkStart w:id="8" w:name="_Toc153905737"/>
      <w:r w:rsidRPr="007619F3">
        <w:rPr>
          <w:i w:val="0"/>
          <w:iCs w:val="0"/>
          <w:sz w:val="32"/>
          <w:szCs w:val="32"/>
        </w:rPr>
        <w:lastRenderedPageBreak/>
        <w:t>DANH SÁCH CÁC BẢNG BIỂU, HÌNH VẼ</w:t>
      </w:r>
      <w:bookmarkEnd w:id="8"/>
    </w:p>
    <w:p w14:paraId="5E309DEE" w14:textId="0A279BFD" w:rsidR="008E1393" w:rsidRDefault="008E1393" w:rsidP="008E1393"/>
    <w:p w14:paraId="161609B1" w14:textId="5822E69E" w:rsidR="00194D18" w:rsidRPr="00194D18" w:rsidRDefault="00194D18">
      <w:pPr>
        <w:pStyle w:val="TableofFigures"/>
        <w:tabs>
          <w:tab w:val="right" w:leader="dot" w:pos="9111"/>
        </w:tabs>
        <w:rPr>
          <w:rFonts w:asciiTheme="minorHAnsi" w:eastAsiaTheme="minorEastAsia" w:hAnsiTheme="minorHAnsi" w:cstheme="minorBidi"/>
          <w:noProof/>
          <w:sz w:val="26"/>
          <w:szCs w:val="26"/>
        </w:rPr>
      </w:pPr>
      <w:r w:rsidRPr="00194D18">
        <w:rPr>
          <w:sz w:val="26"/>
          <w:szCs w:val="26"/>
        </w:rPr>
        <w:fldChar w:fldCharType="begin"/>
      </w:r>
      <w:r w:rsidRPr="00194D18">
        <w:rPr>
          <w:sz w:val="26"/>
          <w:szCs w:val="26"/>
        </w:rPr>
        <w:instrText xml:space="preserve"> TOC \h \z \c "Hình 3." </w:instrText>
      </w:r>
      <w:r w:rsidRPr="00194D18">
        <w:rPr>
          <w:sz w:val="26"/>
          <w:szCs w:val="26"/>
        </w:rPr>
        <w:fldChar w:fldCharType="separate"/>
      </w:r>
      <w:hyperlink w:anchor="_Toc153906031" w:history="1">
        <w:r w:rsidRPr="00194D18">
          <w:rPr>
            <w:rStyle w:val="Hyperlink"/>
            <w:noProof/>
            <w:sz w:val="26"/>
            <w:szCs w:val="26"/>
          </w:rPr>
          <w:t>Hình 3. 1 Hình ảnh minh họa các trường hợp khi thay đổi learning rate</w:t>
        </w:r>
        <w:r w:rsidRPr="00194D18">
          <w:rPr>
            <w:noProof/>
            <w:webHidden/>
            <w:sz w:val="26"/>
            <w:szCs w:val="26"/>
          </w:rPr>
          <w:tab/>
        </w:r>
        <w:r w:rsidRPr="00194D18">
          <w:rPr>
            <w:noProof/>
            <w:webHidden/>
            <w:sz w:val="26"/>
            <w:szCs w:val="26"/>
          </w:rPr>
          <w:fldChar w:fldCharType="begin"/>
        </w:r>
        <w:r w:rsidRPr="00194D18">
          <w:rPr>
            <w:noProof/>
            <w:webHidden/>
            <w:sz w:val="26"/>
            <w:szCs w:val="26"/>
          </w:rPr>
          <w:instrText xml:space="preserve"> PAGEREF _Toc153906031 \h </w:instrText>
        </w:r>
        <w:r w:rsidRPr="00194D18">
          <w:rPr>
            <w:noProof/>
            <w:webHidden/>
            <w:sz w:val="26"/>
            <w:szCs w:val="26"/>
          </w:rPr>
        </w:r>
        <w:r w:rsidRPr="00194D18">
          <w:rPr>
            <w:noProof/>
            <w:webHidden/>
            <w:sz w:val="26"/>
            <w:szCs w:val="26"/>
          </w:rPr>
          <w:fldChar w:fldCharType="separate"/>
        </w:r>
        <w:r w:rsidR="00D20789">
          <w:rPr>
            <w:noProof/>
            <w:webHidden/>
            <w:sz w:val="26"/>
            <w:szCs w:val="26"/>
          </w:rPr>
          <w:t>10</w:t>
        </w:r>
        <w:r w:rsidRPr="00194D18">
          <w:rPr>
            <w:noProof/>
            <w:webHidden/>
            <w:sz w:val="26"/>
            <w:szCs w:val="26"/>
          </w:rPr>
          <w:fldChar w:fldCharType="end"/>
        </w:r>
      </w:hyperlink>
    </w:p>
    <w:p w14:paraId="667E7C60" w14:textId="737743E4" w:rsidR="00194D18" w:rsidRPr="00194D18" w:rsidRDefault="00000000">
      <w:pPr>
        <w:pStyle w:val="TableofFigures"/>
        <w:tabs>
          <w:tab w:val="right" w:leader="dot" w:pos="9111"/>
        </w:tabs>
        <w:rPr>
          <w:rFonts w:asciiTheme="minorHAnsi" w:eastAsiaTheme="minorEastAsia" w:hAnsiTheme="minorHAnsi" w:cstheme="minorBidi"/>
          <w:noProof/>
          <w:sz w:val="26"/>
          <w:szCs w:val="26"/>
        </w:rPr>
      </w:pPr>
      <w:hyperlink w:anchor="_Toc153906032" w:history="1">
        <w:r w:rsidR="00194D18" w:rsidRPr="00194D18">
          <w:rPr>
            <w:rStyle w:val="Hyperlink"/>
            <w:noProof/>
            <w:sz w:val="26"/>
            <w:szCs w:val="26"/>
          </w:rPr>
          <w:t>Hình 3. 2 Hình ảnh minh họa so sánh giữa SGD và GD</w:t>
        </w:r>
        <w:r w:rsidR="00194D18" w:rsidRPr="00194D18">
          <w:rPr>
            <w:noProof/>
            <w:webHidden/>
            <w:sz w:val="26"/>
            <w:szCs w:val="26"/>
          </w:rPr>
          <w:tab/>
        </w:r>
        <w:r w:rsidR="00194D18" w:rsidRPr="00194D18">
          <w:rPr>
            <w:noProof/>
            <w:webHidden/>
            <w:sz w:val="26"/>
            <w:szCs w:val="26"/>
          </w:rPr>
          <w:fldChar w:fldCharType="begin"/>
        </w:r>
        <w:r w:rsidR="00194D18" w:rsidRPr="00194D18">
          <w:rPr>
            <w:noProof/>
            <w:webHidden/>
            <w:sz w:val="26"/>
            <w:szCs w:val="26"/>
          </w:rPr>
          <w:instrText xml:space="preserve"> PAGEREF _Toc153906032 \h </w:instrText>
        </w:r>
        <w:r w:rsidR="00194D18" w:rsidRPr="00194D18">
          <w:rPr>
            <w:noProof/>
            <w:webHidden/>
            <w:sz w:val="26"/>
            <w:szCs w:val="26"/>
          </w:rPr>
        </w:r>
        <w:r w:rsidR="00194D18" w:rsidRPr="00194D18">
          <w:rPr>
            <w:noProof/>
            <w:webHidden/>
            <w:sz w:val="26"/>
            <w:szCs w:val="26"/>
          </w:rPr>
          <w:fldChar w:fldCharType="separate"/>
        </w:r>
        <w:r w:rsidR="00D20789">
          <w:rPr>
            <w:noProof/>
            <w:webHidden/>
            <w:sz w:val="26"/>
            <w:szCs w:val="26"/>
          </w:rPr>
          <w:t>11</w:t>
        </w:r>
        <w:r w:rsidR="00194D18" w:rsidRPr="00194D18">
          <w:rPr>
            <w:noProof/>
            <w:webHidden/>
            <w:sz w:val="26"/>
            <w:szCs w:val="26"/>
          </w:rPr>
          <w:fldChar w:fldCharType="end"/>
        </w:r>
      </w:hyperlink>
    </w:p>
    <w:p w14:paraId="1D766E1B" w14:textId="2CBEA950" w:rsidR="00194D18" w:rsidRPr="00194D18" w:rsidRDefault="00000000">
      <w:pPr>
        <w:pStyle w:val="TableofFigures"/>
        <w:tabs>
          <w:tab w:val="right" w:leader="dot" w:pos="9111"/>
        </w:tabs>
        <w:rPr>
          <w:rFonts w:asciiTheme="minorHAnsi" w:eastAsiaTheme="minorEastAsia" w:hAnsiTheme="minorHAnsi" w:cstheme="minorBidi"/>
          <w:noProof/>
          <w:sz w:val="26"/>
          <w:szCs w:val="26"/>
        </w:rPr>
      </w:pPr>
      <w:hyperlink w:anchor="_Toc153906033" w:history="1">
        <w:r w:rsidR="00194D18" w:rsidRPr="00194D18">
          <w:rPr>
            <w:rStyle w:val="Hyperlink"/>
            <w:noProof/>
            <w:sz w:val="26"/>
            <w:szCs w:val="26"/>
          </w:rPr>
          <w:t>Hình 3. 3 Hình ảnh so sánh độ hiệu quả giữa các phương pháp</w:t>
        </w:r>
        <w:r w:rsidR="00194D18" w:rsidRPr="00194D18">
          <w:rPr>
            <w:noProof/>
            <w:webHidden/>
            <w:sz w:val="26"/>
            <w:szCs w:val="26"/>
          </w:rPr>
          <w:tab/>
        </w:r>
        <w:r w:rsidR="00194D18" w:rsidRPr="00194D18">
          <w:rPr>
            <w:noProof/>
            <w:webHidden/>
            <w:sz w:val="26"/>
            <w:szCs w:val="26"/>
          </w:rPr>
          <w:fldChar w:fldCharType="begin"/>
        </w:r>
        <w:r w:rsidR="00194D18" w:rsidRPr="00194D18">
          <w:rPr>
            <w:noProof/>
            <w:webHidden/>
            <w:sz w:val="26"/>
            <w:szCs w:val="26"/>
          </w:rPr>
          <w:instrText xml:space="preserve"> PAGEREF _Toc153906033 \h </w:instrText>
        </w:r>
        <w:r w:rsidR="00194D18" w:rsidRPr="00194D18">
          <w:rPr>
            <w:noProof/>
            <w:webHidden/>
            <w:sz w:val="26"/>
            <w:szCs w:val="26"/>
          </w:rPr>
        </w:r>
        <w:r w:rsidR="00194D18" w:rsidRPr="00194D18">
          <w:rPr>
            <w:noProof/>
            <w:webHidden/>
            <w:sz w:val="26"/>
            <w:szCs w:val="26"/>
          </w:rPr>
          <w:fldChar w:fldCharType="separate"/>
        </w:r>
        <w:r w:rsidR="00D20789">
          <w:rPr>
            <w:noProof/>
            <w:webHidden/>
            <w:sz w:val="26"/>
            <w:szCs w:val="26"/>
          </w:rPr>
          <w:t>16</w:t>
        </w:r>
        <w:r w:rsidR="00194D18" w:rsidRPr="00194D18">
          <w:rPr>
            <w:noProof/>
            <w:webHidden/>
            <w:sz w:val="26"/>
            <w:szCs w:val="26"/>
          </w:rPr>
          <w:fldChar w:fldCharType="end"/>
        </w:r>
      </w:hyperlink>
    </w:p>
    <w:p w14:paraId="561FA2D6" w14:textId="77777777" w:rsidR="00194D18" w:rsidRPr="00194D18" w:rsidRDefault="00194D18" w:rsidP="008E1393">
      <w:pPr>
        <w:rPr>
          <w:noProof/>
          <w:sz w:val="26"/>
          <w:szCs w:val="26"/>
        </w:rPr>
      </w:pPr>
      <w:r w:rsidRPr="00194D18">
        <w:rPr>
          <w:sz w:val="26"/>
          <w:szCs w:val="26"/>
        </w:rPr>
        <w:fldChar w:fldCharType="end"/>
      </w:r>
      <w:r w:rsidRPr="00194D18">
        <w:rPr>
          <w:sz w:val="26"/>
          <w:szCs w:val="26"/>
        </w:rPr>
        <w:fldChar w:fldCharType="begin"/>
      </w:r>
      <w:r w:rsidRPr="00194D18">
        <w:rPr>
          <w:sz w:val="26"/>
          <w:szCs w:val="26"/>
        </w:rPr>
        <w:instrText xml:space="preserve"> TOC \h \z \c "Hình 4." </w:instrText>
      </w:r>
      <w:r w:rsidRPr="00194D18">
        <w:rPr>
          <w:sz w:val="26"/>
          <w:szCs w:val="26"/>
        </w:rPr>
        <w:fldChar w:fldCharType="separate"/>
      </w:r>
    </w:p>
    <w:p w14:paraId="16B6D5D8" w14:textId="1DE404EE" w:rsidR="00194D18" w:rsidRPr="00194D18" w:rsidRDefault="00000000">
      <w:pPr>
        <w:pStyle w:val="TableofFigures"/>
        <w:tabs>
          <w:tab w:val="right" w:leader="dot" w:pos="9111"/>
        </w:tabs>
        <w:rPr>
          <w:rFonts w:asciiTheme="minorHAnsi" w:eastAsiaTheme="minorEastAsia" w:hAnsiTheme="minorHAnsi" w:cstheme="minorBidi"/>
          <w:noProof/>
          <w:sz w:val="26"/>
          <w:szCs w:val="26"/>
        </w:rPr>
      </w:pPr>
      <w:hyperlink w:anchor="_Toc153906060" w:history="1">
        <w:r w:rsidR="00194D18" w:rsidRPr="00194D18">
          <w:rPr>
            <w:rStyle w:val="Hyperlink"/>
            <w:noProof/>
            <w:sz w:val="26"/>
            <w:szCs w:val="26"/>
          </w:rPr>
          <w:t>Hình 4. 1 Hình ảnh qui trình Continual learning</w:t>
        </w:r>
        <w:r w:rsidR="00194D18" w:rsidRPr="00194D18">
          <w:rPr>
            <w:noProof/>
            <w:webHidden/>
            <w:sz w:val="26"/>
            <w:szCs w:val="26"/>
          </w:rPr>
          <w:tab/>
        </w:r>
        <w:r w:rsidR="00194D18" w:rsidRPr="00194D18">
          <w:rPr>
            <w:noProof/>
            <w:webHidden/>
            <w:sz w:val="26"/>
            <w:szCs w:val="26"/>
          </w:rPr>
          <w:fldChar w:fldCharType="begin"/>
        </w:r>
        <w:r w:rsidR="00194D18" w:rsidRPr="00194D18">
          <w:rPr>
            <w:noProof/>
            <w:webHidden/>
            <w:sz w:val="26"/>
            <w:szCs w:val="26"/>
          </w:rPr>
          <w:instrText xml:space="preserve"> PAGEREF _Toc153906060 \h </w:instrText>
        </w:r>
        <w:r w:rsidR="00194D18" w:rsidRPr="00194D18">
          <w:rPr>
            <w:noProof/>
            <w:webHidden/>
            <w:sz w:val="26"/>
            <w:szCs w:val="26"/>
          </w:rPr>
        </w:r>
        <w:r w:rsidR="00194D18" w:rsidRPr="00194D18">
          <w:rPr>
            <w:noProof/>
            <w:webHidden/>
            <w:sz w:val="26"/>
            <w:szCs w:val="26"/>
          </w:rPr>
          <w:fldChar w:fldCharType="separate"/>
        </w:r>
        <w:r w:rsidR="00D20789">
          <w:rPr>
            <w:noProof/>
            <w:webHidden/>
            <w:sz w:val="26"/>
            <w:szCs w:val="26"/>
          </w:rPr>
          <w:t>20</w:t>
        </w:r>
        <w:r w:rsidR="00194D18" w:rsidRPr="00194D18">
          <w:rPr>
            <w:noProof/>
            <w:webHidden/>
            <w:sz w:val="26"/>
            <w:szCs w:val="26"/>
          </w:rPr>
          <w:fldChar w:fldCharType="end"/>
        </w:r>
      </w:hyperlink>
    </w:p>
    <w:p w14:paraId="7F367ABC" w14:textId="75FE852C" w:rsidR="00194D18" w:rsidRPr="00194D18" w:rsidRDefault="00000000">
      <w:pPr>
        <w:pStyle w:val="TableofFigures"/>
        <w:tabs>
          <w:tab w:val="right" w:leader="dot" w:pos="9111"/>
        </w:tabs>
        <w:rPr>
          <w:rFonts w:asciiTheme="minorHAnsi" w:eastAsiaTheme="minorEastAsia" w:hAnsiTheme="minorHAnsi" w:cstheme="minorBidi"/>
          <w:noProof/>
          <w:sz w:val="26"/>
          <w:szCs w:val="26"/>
        </w:rPr>
      </w:pPr>
      <w:hyperlink w:anchor="_Toc153906061" w:history="1">
        <w:r w:rsidR="00194D18" w:rsidRPr="00194D18">
          <w:rPr>
            <w:rStyle w:val="Hyperlink"/>
            <w:noProof/>
            <w:sz w:val="26"/>
            <w:szCs w:val="26"/>
          </w:rPr>
          <w:t>Hình 4. 2 Hình ảnh quá trình huấn luyện của mô hình</w:t>
        </w:r>
        <w:r w:rsidR="00194D18" w:rsidRPr="00194D18">
          <w:rPr>
            <w:noProof/>
            <w:webHidden/>
            <w:sz w:val="26"/>
            <w:szCs w:val="26"/>
          </w:rPr>
          <w:tab/>
        </w:r>
        <w:r w:rsidR="00194D18" w:rsidRPr="00194D18">
          <w:rPr>
            <w:noProof/>
            <w:webHidden/>
            <w:sz w:val="26"/>
            <w:szCs w:val="26"/>
          </w:rPr>
          <w:fldChar w:fldCharType="begin"/>
        </w:r>
        <w:r w:rsidR="00194D18" w:rsidRPr="00194D18">
          <w:rPr>
            <w:noProof/>
            <w:webHidden/>
            <w:sz w:val="26"/>
            <w:szCs w:val="26"/>
          </w:rPr>
          <w:instrText xml:space="preserve"> PAGEREF _Toc153906061 \h </w:instrText>
        </w:r>
        <w:r w:rsidR="00194D18" w:rsidRPr="00194D18">
          <w:rPr>
            <w:noProof/>
            <w:webHidden/>
            <w:sz w:val="26"/>
            <w:szCs w:val="26"/>
          </w:rPr>
        </w:r>
        <w:r w:rsidR="00194D18" w:rsidRPr="00194D18">
          <w:rPr>
            <w:noProof/>
            <w:webHidden/>
            <w:sz w:val="26"/>
            <w:szCs w:val="26"/>
          </w:rPr>
          <w:fldChar w:fldCharType="separate"/>
        </w:r>
        <w:r w:rsidR="00D20789">
          <w:rPr>
            <w:noProof/>
            <w:webHidden/>
            <w:sz w:val="26"/>
            <w:szCs w:val="26"/>
          </w:rPr>
          <w:t>24</w:t>
        </w:r>
        <w:r w:rsidR="00194D18" w:rsidRPr="00194D18">
          <w:rPr>
            <w:noProof/>
            <w:webHidden/>
            <w:sz w:val="26"/>
            <w:szCs w:val="26"/>
          </w:rPr>
          <w:fldChar w:fldCharType="end"/>
        </w:r>
      </w:hyperlink>
    </w:p>
    <w:p w14:paraId="680F7222" w14:textId="228A3F99" w:rsidR="00194D18" w:rsidRPr="00194D18" w:rsidRDefault="00000000">
      <w:pPr>
        <w:pStyle w:val="TableofFigures"/>
        <w:tabs>
          <w:tab w:val="right" w:leader="dot" w:pos="9111"/>
        </w:tabs>
        <w:rPr>
          <w:rFonts w:asciiTheme="minorHAnsi" w:eastAsiaTheme="minorEastAsia" w:hAnsiTheme="minorHAnsi" w:cstheme="minorBidi"/>
          <w:noProof/>
          <w:sz w:val="26"/>
          <w:szCs w:val="26"/>
        </w:rPr>
      </w:pPr>
      <w:hyperlink w:anchor="_Toc153906062" w:history="1">
        <w:r w:rsidR="00194D18" w:rsidRPr="00194D18">
          <w:rPr>
            <w:rStyle w:val="Hyperlink"/>
            <w:noProof/>
            <w:sz w:val="26"/>
            <w:szCs w:val="26"/>
          </w:rPr>
          <w:t>Hình 4. 3 Các phương pháp tối ưu</w:t>
        </w:r>
        <w:r w:rsidR="00194D18" w:rsidRPr="00194D18">
          <w:rPr>
            <w:noProof/>
            <w:webHidden/>
            <w:sz w:val="26"/>
            <w:szCs w:val="26"/>
          </w:rPr>
          <w:tab/>
        </w:r>
        <w:r w:rsidR="00194D18" w:rsidRPr="00194D18">
          <w:rPr>
            <w:noProof/>
            <w:webHidden/>
            <w:sz w:val="26"/>
            <w:szCs w:val="26"/>
          </w:rPr>
          <w:fldChar w:fldCharType="begin"/>
        </w:r>
        <w:r w:rsidR="00194D18" w:rsidRPr="00194D18">
          <w:rPr>
            <w:noProof/>
            <w:webHidden/>
            <w:sz w:val="26"/>
            <w:szCs w:val="26"/>
          </w:rPr>
          <w:instrText xml:space="preserve"> PAGEREF _Toc153906062 \h </w:instrText>
        </w:r>
        <w:r w:rsidR="00194D18" w:rsidRPr="00194D18">
          <w:rPr>
            <w:noProof/>
            <w:webHidden/>
            <w:sz w:val="26"/>
            <w:szCs w:val="26"/>
          </w:rPr>
        </w:r>
        <w:r w:rsidR="00194D18" w:rsidRPr="00194D18">
          <w:rPr>
            <w:noProof/>
            <w:webHidden/>
            <w:sz w:val="26"/>
            <w:szCs w:val="26"/>
          </w:rPr>
          <w:fldChar w:fldCharType="separate"/>
        </w:r>
        <w:r w:rsidR="00D20789">
          <w:rPr>
            <w:noProof/>
            <w:webHidden/>
            <w:sz w:val="26"/>
            <w:szCs w:val="26"/>
          </w:rPr>
          <w:t>24</w:t>
        </w:r>
        <w:r w:rsidR="00194D18" w:rsidRPr="00194D18">
          <w:rPr>
            <w:noProof/>
            <w:webHidden/>
            <w:sz w:val="26"/>
            <w:szCs w:val="26"/>
          </w:rPr>
          <w:fldChar w:fldCharType="end"/>
        </w:r>
      </w:hyperlink>
    </w:p>
    <w:p w14:paraId="339A7BA9" w14:textId="71D81AE7" w:rsidR="00194D18" w:rsidRPr="00194D18" w:rsidRDefault="00000000">
      <w:pPr>
        <w:pStyle w:val="TableofFigures"/>
        <w:tabs>
          <w:tab w:val="right" w:leader="dot" w:pos="9111"/>
        </w:tabs>
        <w:rPr>
          <w:rFonts w:asciiTheme="minorHAnsi" w:eastAsiaTheme="minorEastAsia" w:hAnsiTheme="minorHAnsi" w:cstheme="minorBidi"/>
          <w:noProof/>
          <w:sz w:val="26"/>
          <w:szCs w:val="26"/>
        </w:rPr>
      </w:pPr>
      <w:hyperlink w:anchor="_Toc153906063" w:history="1">
        <w:r w:rsidR="00194D18" w:rsidRPr="00194D18">
          <w:rPr>
            <w:rStyle w:val="Hyperlink"/>
            <w:noProof/>
            <w:sz w:val="26"/>
            <w:szCs w:val="26"/>
          </w:rPr>
          <w:t>Hình 4. 4 Kết quả so sánh</w:t>
        </w:r>
        <w:r w:rsidR="00194D18" w:rsidRPr="00194D18">
          <w:rPr>
            <w:noProof/>
            <w:webHidden/>
            <w:sz w:val="26"/>
            <w:szCs w:val="26"/>
          </w:rPr>
          <w:tab/>
        </w:r>
        <w:r w:rsidR="00194D18" w:rsidRPr="00194D18">
          <w:rPr>
            <w:noProof/>
            <w:webHidden/>
            <w:sz w:val="26"/>
            <w:szCs w:val="26"/>
          </w:rPr>
          <w:fldChar w:fldCharType="begin"/>
        </w:r>
        <w:r w:rsidR="00194D18" w:rsidRPr="00194D18">
          <w:rPr>
            <w:noProof/>
            <w:webHidden/>
            <w:sz w:val="26"/>
            <w:szCs w:val="26"/>
          </w:rPr>
          <w:instrText xml:space="preserve"> PAGEREF _Toc153906063 \h </w:instrText>
        </w:r>
        <w:r w:rsidR="00194D18" w:rsidRPr="00194D18">
          <w:rPr>
            <w:noProof/>
            <w:webHidden/>
            <w:sz w:val="26"/>
            <w:szCs w:val="26"/>
          </w:rPr>
        </w:r>
        <w:r w:rsidR="00194D18" w:rsidRPr="00194D18">
          <w:rPr>
            <w:noProof/>
            <w:webHidden/>
            <w:sz w:val="26"/>
            <w:szCs w:val="26"/>
          </w:rPr>
          <w:fldChar w:fldCharType="separate"/>
        </w:r>
        <w:r w:rsidR="00D20789">
          <w:rPr>
            <w:noProof/>
            <w:webHidden/>
            <w:sz w:val="26"/>
            <w:szCs w:val="26"/>
          </w:rPr>
          <w:t>25</w:t>
        </w:r>
        <w:r w:rsidR="00194D18" w:rsidRPr="00194D18">
          <w:rPr>
            <w:noProof/>
            <w:webHidden/>
            <w:sz w:val="26"/>
            <w:szCs w:val="26"/>
          </w:rPr>
          <w:fldChar w:fldCharType="end"/>
        </w:r>
      </w:hyperlink>
    </w:p>
    <w:p w14:paraId="4886DF28" w14:textId="5DD347E9" w:rsidR="00194D18" w:rsidRPr="00194D18" w:rsidRDefault="00000000">
      <w:pPr>
        <w:pStyle w:val="TableofFigures"/>
        <w:tabs>
          <w:tab w:val="right" w:leader="dot" w:pos="9111"/>
        </w:tabs>
        <w:rPr>
          <w:rFonts w:asciiTheme="minorHAnsi" w:eastAsiaTheme="minorEastAsia" w:hAnsiTheme="minorHAnsi" w:cstheme="minorBidi"/>
          <w:noProof/>
          <w:sz w:val="26"/>
          <w:szCs w:val="26"/>
        </w:rPr>
      </w:pPr>
      <w:hyperlink w:anchor="_Toc153906064" w:history="1">
        <w:r w:rsidR="00194D18" w:rsidRPr="00194D18">
          <w:rPr>
            <w:rStyle w:val="Hyperlink"/>
            <w:noProof/>
            <w:sz w:val="26"/>
            <w:szCs w:val="26"/>
          </w:rPr>
          <w:t>Hình 4. 5 Mô phỏng ContinualLearning và test production</w:t>
        </w:r>
        <w:r w:rsidR="00194D18" w:rsidRPr="00194D18">
          <w:rPr>
            <w:noProof/>
            <w:webHidden/>
            <w:sz w:val="26"/>
            <w:szCs w:val="26"/>
          </w:rPr>
          <w:tab/>
        </w:r>
        <w:r w:rsidR="00194D18" w:rsidRPr="00194D18">
          <w:rPr>
            <w:noProof/>
            <w:webHidden/>
            <w:sz w:val="26"/>
            <w:szCs w:val="26"/>
          </w:rPr>
          <w:fldChar w:fldCharType="begin"/>
        </w:r>
        <w:r w:rsidR="00194D18" w:rsidRPr="00194D18">
          <w:rPr>
            <w:noProof/>
            <w:webHidden/>
            <w:sz w:val="26"/>
            <w:szCs w:val="26"/>
          </w:rPr>
          <w:instrText xml:space="preserve"> PAGEREF _Toc153906064 \h </w:instrText>
        </w:r>
        <w:r w:rsidR="00194D18" w:rsidRPr="00194D18">
          <w:rPr>
            <w:noProof/>
            <w:webHidden/>
            <w:sz w:val="26"/>
            <w:szCs w:val="26"/>
          </w:rPr>
        </w:r>
        <w:r w:rsidR="00194D18" w:rsidRPr="00194D18">
          <w:rPr>
            <w:noProof/>
            <w:webHidden/>
            <w:sz w:val="26"/>
            <w:szCs w:val="26"/>
          </w:rPr>
          <w:fldChar w:fldCharType="separate"/>
        </w:r>
        <w:r w:rsidR="00D20789">
          <w:rPr>
            <w:noProof/>
            <w:webHidden/>
            <w:sz w:val="26"/>
            <w:szCs w:val="26"/>
          </w:rPr>
          <w:t>25</w:t>
        </w:r>
        <w:r w:rsidR="00194D18" w:rsidRPr="00194D18">
          <w:rPr>
            <w:noProof/>
            <w:webHidden/>
            <w:sz w:val="26"/>
            <w:szCs w:val="26"/>
          </w:rPr>
          <w:fldChar w:fldCharType="end"/>
        </w:r>
      </w:hyperlink>
    </w:p>
    <w:p w14:paraId="792BD66C" w14:textId="340FE080" w:rsidR="00194D18" w:rsidRPr="00194D18" w:rsidRDefault="00000000">
      <w:pPr>
        <w:pStyle w:val="TableofFigures"/>
        <w:tabs>
          <w:tab w:val="right" w:leader="dot" w:pos="9111"/>
        </w:tabs>
        <w:rPr>
          <w:rFonts w:asciiTheme="minorHAnsi" w:eastAsiaTheme="minorEastAsia" w:hAnsiTheme="minorHAnsi" w:cstheme="minorBidi"/>
          <w:noProof/>
          <w:sz w:val="26"/>
          <w:szCs w:val="26"/>
        </w:rPr>
      </w:pPr>
      <w:hyperlink w:anchor="_Toc153906065" w:history="1">
        <w:r w:rsidR="00194D18" w:rsidRPr="00194D18">
          <w:rPr>
            <w:rStyle w:val="Hyperlink"/>
            <w:noProof/>
            <w:sz w:val="26"/>
            <w:szCs w:val="26"/>
          </w:rPr>
          <w:t>Hình 4. 6 Huấn luyện mô hình lần thứ nhất</w:t>
        </w:r>
        <w:r w:rsidR="00194D18" w:rsidRPr="00194D18">
          <w:rPr>
            <w:noProof/>
            <w:webHidden/>
            <w:sz w:val="26"/>
            <w:szCs w:val="26"/>
          </w:rPr>
          <w:tab/>
        </w:r>
        <w:r w:rsidR="00194D18" w:rsidRPr="00194D18">
          <w:rPr>
            <w:noProof/>
            <w:webHidden/>
            <w:sz w:val="26"/>
            <w:szCs w:val="26"/>
          </w:rPr>
          <w:fldChar w:fldCharType="begin"/>
        </w:r>
        <w:r w:rsidR="00194D18" w:rsidRPr="00194D18">
          <w:rPr>
            <w:noProof/>
            <w:webHidden/>
            <w:sz w:val="26"/>
            <w:szCs w:val="26"/>
          </w:rPr>
          <w:instrText xml:space="preserve"> PAGEREF _Toc153906065 \h </w:instrText>
        </w:r>
        <w:r w:rsidR="00194D18" w:rsidRPr="00194D18">
          <w:rPr>
            <w:noProof/>
            <w:webHidden/>
            <w:sz w:val="26"/>
            <w:szCs w:val="26"/>
          </w:rPr>
        </w:r>
        <w:r w:rsidR="00194D18" w:rsidRPr="00194D18">
          <w:rPr>
            <w:noProof/>
            <w:webHidden/>
            <w:sz w:val="26"/>
            <w:szCs w:val="26"/>
          </w:rPr>
          <w:fldChar w:fldCharType="separate"/>
        </w:r>
        <w:r w:rsidR="00D20789">
          <w:rPr>
            <w:noProof/>
            <w:webHidden/>
            <w:sz w:val="26"/>
            <w:szCs w:val="26"/>
          </w:rPr>
          <w:t>26</w:t>
        </w:r>
        <w:r w:rsidR="00194D18" w:rsidRPr="00194D18">
          <w:rPr>
            <w:noProof/>
            <w:webHidden/>
            <w:sz w:val="26"/>
            <w:szCs w:val="26"/>
          </w:rPr>
          <w:fldChar w:fldCharType="end"/>
        </w:r>
      </w:hyperlink>
    </w:p>
    <w:p w14:paraId="21CDE5B9" w14:textId="7000008F" w:rsidR="00194D18" w:rsidRPr="00194D18" w:rsidRDefault="00000000">
      <w:pPr>
        <w:pStyle w:val="TableofFigures"/>
        <w:tabs>
          <w:tab w:val="right" w:leader="dot" w:pos="9111"/>
        </w:tabs>
        <w:rPr>
          <w:rFonts w:asciiTheme="minorHAnsi" w:eastAsiaTheme="minorEastAsia" w:hAnsiTheme="minorHAnsi" w:cstheme="minorBidi"/>
          <w:noProof/>
          <w:sz w:val="26"/>
          <w:szCs w:val="26"/>
        </w:rPr>
      </w:pPr>
      <w:hyperlink w:anchor="_Toc153906066" w:history="1">
        <w:r w:rsidR="00194D18" w:rsidRPr="00194D18">
          <w:rPr>
            <w:rStyle w:val="Hyperlink"/>
            <w:noProof/>
            <w:sz w:val="26"/>
            <w:szCs w:val="26"/>
          </w:rPr>
          <w:t>Hình 4. 7 Huấn luyện mô hình lần thứ hai</w:t>
        </w:r>
        <w:r w:rsidR="00194D18" w:rsidRPr="00194D18">
          <w:rPr>
            <w:noProof/>
            <w:webHidden/>
            <w:sz w:val="26"/>
            <w:szCs w:val="26"/>
          </w:rPr>
          <w:tab/>
        </w:r>
        <w:r w:rsidR="00194D18" w:rsidRPr="00194D18">
          <w:rPr>
            <w:noProof/>
            <w:webHidden/>
            <w:sz w:val="26"/>
            <w:szCs w:val="26"/>
          </w:rPr>
          <w:fldChar w:fldCharType="begin"/>
        </w:r>
        <w:r w:rsidR="00194D18" w:rsidRPr="00194D18">
          <w:rPr>
            <w:noProof/>
            <w:webHidden/>
            <w:sz w:val="26"/>
            <w:szCs w:val="26"/>
          </w:rPr>
          <w:instrText xml:space="preserve"> PAGEREF _Toc153906066 \h </w:instrText>
        </w:r>
        <w:r w:rsidR="00194D18" w:rsidRPr="00194D18">
          <w:rPr>
            <w:noProof/>
            <w:webHidden/>
            <w:sz w:val="26"/>
            <w:szCs w:val="26"/>
          </w:rPr>
        </w:r>
        <w:r w:rsidR="00194D18" w:rsidRPr="00194D18">
          <w:rPr>
            <w:noProof/>
            <w:webHidden/>
            <w:sz w:val="26"/>
            <w:szCs w:val="26"/>
          </w:rPr>
          <w:fldChar w:fldCharType="separate"/>
        </w:r>
        <w:r w:rsidR="00D20789">
          <w:rPr>
            <w:noProof/>
            <w:webHidden/>
            <w:sz w:val="26"/>
            <w:szCs w:val="26"/>
          </w:rPr>
          <w:t>26</w:t>
        </w:r>
        <w:r w:rsidR="00194D18" w:rsidRPr="00194D18">
          <w:rPr>
            <w:noProof/>
            <w:webHidden/>
            <w:sz w:val="26"/>
            <w:szCs w:val="26"/>
          </w:rPr>
          <w:fldChar w:fldCharType="end"/>
        </w:r>
      </w:hyperlink>
    </w:p>
    <w:p w14:paraId="2C97FB4C" w14:textId="0DE36877" w:rsidR="008E1393" w:rsidRDefault="00194D18" w:rsidP="008E1393">
      <w:r w:rsidRPr="00194D18">
        <w:rPr>
          <w:sz w:val="26"/>
          <w:szCs w:val="26"/>
        </w:rPr>
        <w:fldChar w:fldCharType="end"/>
      </w:r>
    </w:p>
    <w:p w14:paraId="083B8DDA" w14:textId="6FBD89E2" w:rsidR="008E1393" w:rsidRDefault="008E1393" w:rsidP="008E1393"/>
    <w:p w14:paraId="555F8AF4" w14:textId="4D628330" w:rsidR="008E1393" w:rsidRDefault="008E1393" w:rsidP="008E1393"/>
    <w:p w14:paraId="574FAC64" w14:textId="26955E02" w:rsidR="008E1393" w:rsidRDefault="008E1393" w:rsidP="008E1393"/>
    <w:p w14:paraId="4B4438DC" w14:textId="13462A5D" w:rsidR="008E1393" w:rsidRDefault="008E1393" w:rsidP="008E1393"/>
    <w:p w14:paraId="05D3EE7B" w14:textId="2E709D1B" w:rsidR="008E1393" w:rsidRDefault="008E1393" w:rsidP="008E1393"/>
    <w:p w14:paraId="3147E608" w14:textId="2E5096DA" w:rsidR="008E1393" w:rsidRDefault="008E1393" w:rsidP="008E1393"/>
    <w:p w14:paraId="64B7E9C8" w14:textId="7E908D85" w:rsidR="008E1393" w:rsidRDefault="008E1393" w:rsidP="008E1393"/>
    <w:p w14:paraId="0A922ECA" w14:textId="2519BE72" w:rsidR="008E1393" w:rsidRDefault="008E1393" w:rsidP="008E1393"/>
    <w:p w14:paraId="67ABE4B1" w14:textId="48714CDE" w:rsidR="008E1393" w:rsidRDefault="008E1393" w:rsidP="008E1393"/>
    <w:p w14:paraId="3D9EB013" w14:textId="0BD59110" w:rsidR="008E1393" w:rsidRDefault="008E1393" w:rsidP="008E1393"/>
    <w:p w14:paraId="1B2AC338" w14:textId="528FFBDB" w:rsidR="008E1393" w:rsidRDefault="008E1393" w:rsidP="008E1393"/>
    <w:p w14:paraId="78BDE974" w14:textId="28B212BC" w:rsidR="008E1393" w:rsidRDefault="008E1393" w:rsidP="008E1393"/>
    <w:p w14:paraId="5285790F" w14:textId="65820838" w:rsidR="008E1393" w:rsidRDefault="008E1393" w:rsidP="008E1393"/>
    <w:p w14:paraId="48822908" w14:textId="446CE5D5" w:rsidR="008E1393" w:rsidRDefault="008E1393" w:rsidP="008E1393"/>
    <w:p w14:paraId="20B9F2A0" w14:textId="189D9A3A" w:rsidR="008E1393" w:rsidRDefault="008E1393" w:rsidP="008E1393"/>
    <w:p w14:paraId="71325C17" w14:textId="3403C0F6" w:rsidR="008E1393" w:rsidRDefault="008E1393" w:rsidP="008E1393"/>
    <w:p w14:paraId="0F0E78B5" w14:textId="39397B57" w:rsidR="008E1393" w:rsidRDefault="008E1393" w:rsidP="008E1393"/>
    <w:p w14:paraId="6D3D8C4C" w14:textId="6D3C3BB0" w:rsidR="008E1393" w:rsidRDefault="008E1393" w:rsidP="008E1393"/>
    <w:p w14:paraId="3ACAC759" w14:textId="104E7747" w:rsidR="008E1393" w:rsidRDefault="008E1393" w:rsidP="008E1393"/>
    <w:p w14:paraId="2D429F62" w14:textId="6FE93C1B" w:rsidR="008E1393" w:rsidRDefault="008E1393" w:rsidP="008E1393"/>
    <w:p w14:paraId="61B3B8EA" w14:textId="46C9D26F" w:rsidR="008E1393" w:rsidRDefault="008E1393" w:rsidP="008E1393"/>
    <w:p w14:paraId="479AB59B" w14:textId="1535C783" w:rsidR="008E1393" w:rsidRDefault="008E1393" w:rsidP="008E1393"/>
    <w:p w14:paraId="4B33BC03" w14:textId="1AC0AD9D" w:rsidR="008E1393" w:rsidRDefault="008E1393" w:rsidP="008E1393"/>
    <w:p w14:paraId="6CD11070" w14:textId="2B707F91" w:rsidR="008E1393" w:rsidRDefault="008E1393" w:rsidP="008E1393"/>
    <w:p w14:paraId="15DAA04A" w14:textId="7F43FCB6" w:rsidR="008E1393" w:rsidRDefault="008E1393" w:rsidP="008E1393"/>
    <w:p w14:paraId="6E42DD68" w14:textId="1634D266" w:rsidR="008E1393" w:rsidRDefault="008E1393" w:rsidP="008E1393"/>
    <w:p w14:paraId="03785106" w14:textId="39C90EF9" w:rsidR="008E1393" w:rsidRDefault="008E1393" w:rsidP="008E1393"/>
    <w:p w14:paraId="71503E58" w14:textId="2E74B8A5" w:rsidR="008E1393" w:rsidRDefault="008E1393" w:rsidP="008E1393"/>
    <w:p w14:paraId="4EDC6363" w14:textId="77DDB7CF" w:rsidR="008E1393" w:rsidRDefault="008E1393" w:rsidP="008E1393"/>
    <w:p w14:paraId="0FE18127" w14:textId="59247FDF" w:rsidR="008E1393" w:rsidRDefault="008E1393" w:rsidP="008E1393"/>
    <w:p w14:paraId="684A6B85" w14:textId="0A0BC189" w:rsidR="008E1393" w:rsidRDefault="008E1393" w:rsidP="008E1393"/>
    <w:p w14:paraId="000C4DAF" w14:textId="730CECCA" w:rsidR="008E1393" w:rsidRDefault="008E1393" w:rsidP="008E1393"/>
    <w:p w14:paraId="51E506C1" w14:textId="5A410E07" w:rsidR="008E1393" w:rsidRDefault="008E1393" w:rsidP="008E1393"/>
    <w:p w14:paraId="0CC3FC4F" w14:textId="55B32D67" w:rsidR="008E1393" w:rsidRDefault="008E1393" w:rsidP="008E1393"/>
    <w:p w14:paraId="55E1A5ED" w14:textId="4CA76950" w:rsidR="008E1393" w:rsidRDefault="008E1393" w:rsidP="008E1393"/>
    <w:p w14:paraId="4D7FF156" w14:textId="405A50D3" w:rsidR="008E1393" w:rsidRDefault="008E1393" w:rsidP="008E1393"/>
    <w:p w14:paraId="63DB8DA9" w14:textId="78D67285" w:rsidR="008E1393" w:rsidRDefault="008E1393" w:rsidP="008E1393">
      <w:pPr>
        <w:jc w:val="center"/>
      </w:pPr>
    </w:p>
    <w:p w14:paraId="55F44842" w14:textId="1784F434" w:rsidR="008E1393" w:rsidRDefault="008E1393" w:rsidP="008E1393"/>
    <w:p w14:paraId="62993BC4" w14:textId="2B96B5FB" w:rsidR="008E1393" w:rsidRDefault="008E1393" w:rsidP="008E1393"/>
    <w:p w14:paraId="4FD0279D" w14:textId="7F8C8C2C" w:rsidR="008E1393" w:rsidRDefault="008E1393" w:rsidP="008E1393"/>
    <w:p w14:paraId="4DEA6187" w14:textId="33AC6776" w:rsidR="008E1393" w:rsidRPr="008E1393" w:rsidRDefault="008E1393" w:rsidP="008E1393">
      <w:pPr>
        <w:rPr>
          <w:sz w:val="32"/>
          <w:szCs w:val="32"/>
        </w:rPr>
      </w:pPr>
    </w:p>
    <w:p w14:paraId="27CE872A" w14:textId="538A4A95" w:rsidR="008E1393" w:rsidRPr="008E1393" w:rsidRDefault="008E1393" w:rsidP="008E1393">
      <w:pPr>
        <w:pStyle w:val="Heading1"/>
        <w:jc w:val="center"/>
        <w:rPr>
          <w:i w:val="0"/>
          <w:iCs w:val="0"/>
          <w:sz w:val="32"/>
          <w:szCs w:val="32"/>
        </w:rPr>
      </w:pPr>
      <w:bookmarkStart w:id="9" w:name="_Toc153905738"/>
      <w:r w:rsidRPr="008E1393">
        <w:rPr>
          <w:i w:val="0"/>
          <w:iCs w:val="0"/>
          <w:sz w:val="32"/>
          <w:szCs w:val="32"/>
        </w:rPr>
        <w:t>PHẦN 1: CÁC PHƯƠNG PHÁP OPTIMIZER</w:t>
      </w:r>
      <w:bookmarkEnd w:id="9"/>
    </w:p>
    <w:p w14:paraId="58E8E676" w14:textId="6A594848" w:rsidR="008E1393" w:rsidRPr="00963098" w:rsidRDefault="008E1393" w:rsidP="00963098">
      <w:pPr>
        <w:pStyle w:val="Tiumccp1"/>
        <w:numPr>
          <w:ilvl w:val="0"/>
          <w:numId w:val="2"/>
        </w:numPr>
        <w:ind w:left="384" w:hanging="384"/>
        <w:outlineLvl w:val="1"/>
      </w:pPr>
      <w:bookmarkStart w:id="10" w:name="_Toc153905739"/>
      <w:r w:rsidRPr="00963098">
        <w:t>Tổng quan:</w:t>
      </w:r>
      <w:bookmarkEnd w:id="10"/>
    </w:p>
    <w:p w14:paraId="17C9041E" w14:textId="7E36DE93" w:rsidR="008E1393" w:rsidRPr="009F39B0" w:rsidRDefault="008E1393" w:rsidP="009F39B0">
      <w:pPr>
        <w:pStyle w:val="Nidungvnbn"/>
      </w:pPr>
      <w:r w:rsidRPr="009F39B0">
        <w:t>Trong học máy hiện nay các phương pháp Optimizer và Continual Learning luôn là những vai trò quan trọng trong việc huấn luyện 1 mô hình, đặc biệt là đối với ngày nay dữ liệu ngày càng phức tạp đòi hỏi mô hình càng được tối ưu về hiệu suất hơn. Khi áp dụng Optimizer và Continual Learning sẽ đem tới 1 số lợi ích như là tăng hiệu suất của mô hình để có khả năng mở rộng, tăng khả năng thích ứng với các loại dữ liệu khác nhau, tổng quát hóa dữ liệu giúp mô hình luôn đảm bảo khả năng tổng quát dữ liệu mới mà không đánh mất dữ liệu cũ,… Sự kết hợp giữa các phương pháp là chìa khóa để xây dựng ra một mô hình học máy tốt mà còn có thể được ứng dụng rộng rãi.</w:t>
      </w:r>
    </w:p>
    <w:p w14:paraId="1A05A73D" w14:textId="7EFCA31F" w:rsidR="008E1393" w:rsidRDefault="008E1393" w:rsidP="007E13A0">
      <w:pPr>
        <w:pStyle w:val="Tiumccp1"/>
        <w:numPr>
          <w:ilvl w:val="0"/>
          <w:numId w:val="2"/>
        </w:numPr>
        <w:ind w:left="384" w:hanging="384"/>
        <w:outlineLvl w:val="1"/>
      </w:pPr>
      <w:bookmarkStart w:id="11" w:name="_Toc153905740"/>
      <w:r>
        <w:t>Mục tiêu:</w:t>
      </w:r>
      <w:bookmarkEnd w:id="11"/>
    </w:p>
    <w:p w14:paraId="3D0AC666" w14:textId="596D2B1C" w:rsidR="008E1393" w:rsidRPr="009F39B0" w:rsidRDefault="008E1393" w:rsidP="009F39B0">
      <w:pPr>
        <w:pStyle w:val="Nidungvnbn"/>
      </w:pPr>
      <w:r w:rsidRPr="009F39B0">
        <w:t>Tìm hiểu, nghiên cứu, so sánh và đánh giá các phương pháp Optimizer trong huấn luyện mô hình học máy, cũng như là Continual Learning và Test production trong xây dựng mô hình học máy.</w:t>
      </w:r>
    </w:p>
    <w:p w14:paraId="0854FAE1" w14:textId="5596D18B" w:rsidR="00963098" w:rsidRPr="00963098" w:rsidRDefault="00991343" w:rsidP="00963098">
      <w:pPr>
        <w:pStyle w:val="Tiumccp1"/>
        <w:numPr>
          <w:ilvl w:val="0"/>
          <w:numId w:val="2"/>
        </w:numPr>
        <w:tabs>
          <w:tab w:val="clear" w:pos="6379"/>
        </w:tabs>
        <w:ind w:left="384" w:hanging="384"/>
        <w:outlineLvl w:val="1"/>
      </w:pPr>
      <w:bookmarkStart w:id="12" w:name="_Toc153905741"/>
      <w:r w:rsidRPr="00991343">
        <w:t>Tìm hiểu và so sánh các phương pháp Optimizer</w:t>
      </w:r>
      <w:r>
        <w:t>:</w:t>
      </w:r>
      <w:bookmarkEnd w:id="12"/>
    </w:p>
    <w:p w14:paraId="0D4DFEC6" w14:textId="44DA3098" w:rsidR="00991343" w:rsidRDefault="00991343" w:rsidP="00963098">
      <w:pPr>
        <w:pStyle w:val="Tiumccp2"/>
        <w:numPr>
          <w:ilvl w:val="1"/>
          <w:numId w:val="2"/>
        </w:numPr>
        <w:tabs>
          <w:tab w:val="clear" w:pos="6379"/>
          <w:tab w:val="center" w:pos="6237"/>
        </w:tabs>
        <w:outlineLvl w:val="2"/>
      </w:pPr>
      <w:bookmarkStart w:id="13" w:name="_Toc153905742"/>
      <w:r w:rsidRPr="00991343">
        <w:t>Tổng quan về Optimizer</w:t>
      </w:r>
      <w:r>
        <w:t>:</w:t>
      </w:r>
      <w:bookmarkEnd w:id="13"/>
    </w:p>
    <w:p w14:paraId="018708E5" w14:textId="2541EF31" w:rsidR="00991343" w:rsidRPr="009F39B0" w:rsidRDefault="00991343" w:rsidP="009F39B0">
      <w:pPr>
        <w:pStyle w:val="Nidungvnbn"/>
      </w:pPr>
      <w:r w:rsidRPr="009F39B0">
        <w:t xml:space="preserve">Huấn luyện mô hình học máy là quá trình tìm ra các tham số đầu vào để mô hình có thể tổng quát thông tin và đưa ra dự đoán. Vậy việc chọn tham số đầu vào như thế nào là hợp lý là vấn đề của Optimizer, khi này optimizer đóng vai trò rất quan trọng trong </w:t>
      </w:r>
      <w:r w:rsidRPr="009F39B0">
        <w:lastRenderedPageBreak/>
        <w:t>việc cải thiện hiệu suất của mô hình và giúp mô hình biểu diễn được ở nhiều dạng dữ liệu khác nhau.</w:t>
      </w:r>
    </w:p>
    <w:p w14:paraId="3DE8C2A5" w14:textId="4573F961" w:rsidR="00991343" w:rsidRDefault="00991343" w:rsidP="00963098">
      <w:pPr>
        <w:pStyle w:val="Tiumccp2"/>
        <w:numPr>
          <w:ilvl w:val="1"/>
          <w:numId w:val="2"/>
        </w:numPr>
        <w:tabs>
          <w:tab w:val="clear" w:pos="6379"/>
          <w:tab w:val="center" w:pos="6237"/>
        </w:tabs>
        <w:outlineLvl w:val="2"/>
      </w:pPr>
      <w:bookmarkStart w:id="14" w:name="_Toc153905743"/>
      <w:r w:rsidRPr="00991343">
        <w:t>Các phương pháp Optimizer phổ biến</w:t>
      </w:r>
      <w:bookmarkEnd w:id="14"/>
    </w:p>
    <w:p w14:paraId="0D32E904" w14:textId="6887A2DC" w:rsidR="00AD62F4" w:rsidRDefault="00AD62F4" w:rsidP="004B3DEA">
      <w:pPr>
        <w:pStyle w:val="Nidungvnbn"/>
        <w:numPr>
          <w:ilvl w:val="0"/>
          <w:numId w:val="3"/>
        </w:numPr>
        <w:ind w:left="709" w:hanging="283"/>
      </w:pPr>
      <w:r>
        <w:t>Gradient Descent (GD):</w:t>
      </w:r>
    </w:p>
    <w:p w14:paraId="367FB19B" w14:textId="34D6CDC9" w:rsidR="00AD62F4" w:rsidRDefault="00AD62F4" w:rsidP="00AD62F4">
      <w:pPr>
        <w:pStyle w:val="Nidungvnbn"/>
      </w:pPr>
      <w:r w:rsidRPr="00AD62F4">
        <w:t>Gradient Descent là một thuật toán tối ưu thường được sử dụng để đào tạo các mô hình học máy. Dữ liệu được đào tạo sẽ giúp mô hình học qua nhiều lần và tính toán độ chính xác thông qua mỗi lần cập nhật tham số cho đến khi cost function tiến gần về 0.</w:t>
      </w:r>
    </w:p>
    <w:p w14:paraId="2FA1759B" w14:textId="6D1A0BDA" w:rsidR="00AD62F4" w:rsidRDefault="00AD62F4" w:rsidP="007E13A0">
      <w:pPr>
        <w:pStyle w:val="Nidungvnbn"/>
        <w:numPr>
          <w:ilvl w:val="0"/>
          <w:numId w:val="4"/>
        </w:numPr>
      </w:pPr>
      <w:r>
        <w:t>Nguyên lý hoạt động:</w:t>
      </w:r>
    </w:p>
    <w:p w14:paraId="61E8D94A" w14:textId="6BC63F74" w:rsidR="00AD62F4" w:rsidRPr="00AD62F4" w:rsidRDefault="00AD62F4" w:rsidP="007E13A0">
      <w:pPr>
        <w:pStyle w:val="Nidungvnbn"/>
        <w:numPr>
          <w:ilvl w:val="0"/>
          <w:numId w:val="5"/>
        </w:numPr>
      </w:pPr>
      <w:r w:rsidRPr="00AD62F4">
        <w:t>Tối ưu: GD tối ưu hàm mất mát thường được kí hiệu là J(0), trong đó 0 là tập hợp các tham số.</w:t>
      </w:r>
    </w:p>
    <w:p w14:paraId="3CE4E198" w14:textId="2F7D2BA5" w:rsidR="00AD62F4" w:rsidRPr="00AD62F4" w:rsidRDefault="00AD62F4" w:rsidP="007E13A0">
      <w:pPr>
        <w:pStyle w:val="Nidungvnbn"/>
        <w:numPr>
          <w:ilvl w:val="0"/>
          <w:numId w:val="5"/>
        </w:numPr>
      </w:pPr>
      <w:r w:rsidRPr="00AD62F4">
        <w:t>Đạo hàm: tiếp tục đạo hàm của hàm mất mát tại điểm hiện tại để xác định hướng và độ lớn cần điều chỉnh các tham số.</w:t>
      </w:r>
    </w:p>
    <w:p w14:paraId="1B459F29" w14:textId="70001EFF" w:rsidR="00AD62F4" w:rsidRPr="00AD62F4" w:rsidRDefault="00AD62F4" w:rsidP="007E13A0">
      <w:pPr>
        <w:pStyle w:val="Nidungvnbn"/>
        <w:numPr>
          <w:ilvl w:val="0"/>
          <w:numId w:val="5"/>
        </w:numPr>
      </w:pPr>
      <w:r w:rsidRPr="00AD62F4">
        <w:t>Learning rate: Là 1 tham số quan trọng của GD dùng để xác định kích thước cập nhật tham số.</w:t>
      </w:r>
    </w:p>
    <w:p w14:paraId="0A9ABB8F" w14:textId="3534F95F" w:rsidR="00AD62F4" w:rsidRDefault="00AD62F4" w:rsidP="007E13A0">
      <w:pPr>
        <w:pStyle w:val="Nidungvnbn"/>
        <w:numPr>
          <w:ilvl w:val="0"/>
          <w:numId w:val="4"/>
        </w:numPr>
      </w:pPr>
      <w:r>
        <w:t>Công thức:</w:t>
      </w:r>
    </w:p>
    <w:p w14:paraId="4C4F7F5D" w14:textId="204A6C83" w:rsidR="00AD62F4" w:rsidRPr="00AD62F4" w:rsidRDefault="00AD62F4" w:rsidP="00AD62F4">
      <w:pPr>
        <w:pStyle w:val="Nidungvnbn"/>
        <w:ind w:left="1440" w:firstLine="0"/>
      </w:pPr>
      <m:oMathPara>
        <m:oMath>
          <m:r>
            <w:rPr>
              <w:rFonts w:ascii="Cambria Math" w:hAnsi="Cambria Math"/>
            </w:rPr>
            <m:t>θ≔θ-α</m:t>
          </m:r>
          <m:f>
            <m:fPr>
              <m:ctrlPr>
                <w:rPr>
                  <w:rFonts w:ascii="Cambria Math" w:hAnsi="Cambria Math"/>
                  <w:i/>
                </w:rPr>
              </m:ctrlPr>
            </m:fPr>
            <m:num>
              <m:r>
                <w:rPr>
                  <w:rFonts w:ascii="Cambria Math" w:hAnsi="Cambria Math"/>
                </w:rPr>
                <m:t>∂</m:t>
              </m:r>
            </m:num>
            <m:den>
              <m:r>
                <w:rPr>
                  <w:rFonts w:ascii="Cambria Math" w:hAnsi="Cambria Math"/>
                </w:rPr>
                <m:t>∂θ</m:t>
              </m:r>
            </m:den>
          </m:f>
          <m:r>
            <w:rPr>
              <w:rFonts w:ascii="Cambria Math" w:hAnsi="Cambria Math"/>
            </w:rPr>
            <m:t>J(θ)</m:t>
          </m:r>
        </m:oMath>
      </m:oMathPara>
    </w:p>
    <w:p w14:paraId="623198EE" w14:textId="7B18D957" w:rsidR="00AD62F4" w:rsidRDefault="00AD62F4" w:rsidP="00AD62F4">
      <w:pPr>
        <w:pStyle w:val="Nidungvnbn"/>
        <w:ind w:left="1440" w:firstLine="0"/>
      </w:pPr>
      <w:r w:rsidRPr="00AD62F4">
        <w:t>Trong đó, GD có các tham số:</w:t>
      </w:r>
    </w:p>
    <w:p w14:paraId="0356E854" w14:textId="11598EDD" w:rsidR="00AD62F4" w:rsidRDefault="00AD62F4" w:rsidP="00963098">
      <w:pPr>
        <w:pStyle w:val="Nidungvnbn"/>
        <w:numPr>
          <w:ilvl w:val="0"/>
          <w:numId w:val="41"/>
        </w:numPr>
        <w:ind w:left="2410"/>
      </w:pPr>
      <m:oMath>
        <m:r>
          <w:rPr>
            <w:rFonts w:ascii="Cambria Math" w:hAnsi="Cambria Math"/>
          </w:rPr>
          <m:t>α</m:t>
        </m:r>
      </m:oMath>
      <w:r>
        <w:t xml:space="preserve"> là learning rate</w:t>
      </w:r>
    </w:p>
    <w:p w14:paraId="33CA7FE4" w14:textId="7256BA9A" w:rsidR="00AD62F4" w:rsidRDefault="00000000" w:rsidP="00963098">
      <w:pPr>
        <w:pStyle w:val="Nidungvnbn"/>
        <w:numPr>
          <w:ilvl w:val="0"/>
          <w:numId w:val="41"/>
        </w:numPr>
        <w:ind w:left="2410"/>
      </w:pPr>
      <m:oMath>
        <m:f>
          <m:fPr>
            <m:ctrlPr>
              <w:rPr>
                <w:rFonts w:ascii="Cambria Math" w:hAnsi="Cambria Math"/>
                <w:i/>
              </w:rPr>
            </m:ctrlPr>
          </m:fPr>
          <m:num>
            <m:r>
              <w:rPr>
                <w:rFonts w:ascii="Cambria Math" w:hAnsi="Cambria Math"/>
              </w:rPr>
              <m:t>∂</m:t>
            </m:r>
          </m:num>
          <m:den>
            <m:r>
              <w:rPr>
                <w:rFonts w:ascii="Cambria Math" w:hAnsi="Cambria Math"/>
              </w:rPr>
              <m:t>∂θ</m:t>
            </m:r>
          </m:den>
        </m:f>
        <m:r>
          <w:rPr>
            <w:rFonts w:ascii="Cambria Math" w:hAnsi="Cambria Math"/>
          </w:rPr>
          <m:t>J(θ)</m:t>
        </m:r>
      </m:oMath>
      <w:r w:rsidR="00AD62F4">
        <w:t xml:space="preserve"> là </w:t>
      </w:r>
      <w:r w:rsidR="00AD62F4" w:rsidRPr="00AD62F4">
        <w:t xml:space="preserve">đạo hàm của hàm </w:t>
      </w:r>
      <m:oMath>
        <m:r>
          <w:rPr>
            <w:rFonts w:ascii="Cambria Math" w:hAnsi="Cambria Math"/>
          </w:rPr>
          <m:t>J(θ)</m:t>
        </m:r>
      </m:oMath>
      <w:r w:rsidR="00AD62F4">
        <w:t xml:space="preserve"> ,</w:t>
      </w:r>
      <w:r w:rsidR="00AD62F4" w:rsidRPr="00AD62F4">
        <w:t>có tác dụng tính độ dốc của điểm hiện tại.</w:t>
      </w:r>
    </w:p>
    <w:p w14:paraId="49C25355" w14:textId="32130468" w:rsidR="00963098" w:rsidRDefault="00AD62F4" w:rsidP="009F39B0">
      <w:pPr>
        <w:pStyle w:val="Nidungvnbn"/>
      </w:pPr>
      <w:r w:rsidRPr="009F39B0">
        <w:t xml:space="preserve">Qua công thức trên GD sẽ lặp đi lặp lại đến chừng nào tìm được điểm trũng thấp nhất của hàm </w:t>
      </w:r>
      <m:oMath>
        <m:r>
          <w:rPr>
            <w:rFonts w:ascii="Cambria Math" w:hAnsi="Cambria Math"/>
          </w:rPr>
          <m:t>J</m:t>
        </m:r>
        <m:r>
          <m:rPr>
            <m:sty m:val="p"/>
          </m:rPr>
          <w:rPr>
            <w:rFonts w:ascii="Cambria Math" w:hAnsi="Cambria Math"/>
          </w:rPr>
          <m:t>(</m:t>
        </m:r>
        <m:r>
          <w:rPr>
            <w:rFonts w:ascii="Cambria Math" w:hAnsi="Cambria Math"/>
          </w:rPr>
          <m:t>θ</m:t>
        </m:r>
        <m:r>
          <m:rPr>
            <m:sty m:val="p"/>
          </m:rPr>
          <w:rPr>
            <w:rFonts w:ascii="Cambria Math" w:hAnsi="Cambria Math"/>
          </w:rPr>
          <m:t>)</m:t>
        </m:r>
      </m:oMath>
      <w:r w:rsidRPr="009F39B0">
        <w:t xml:space="preserve"> vì qua mỗi vòng lặp </w:t>
      </w:r>
      <m:oMath>
        <m:r>
          <w:rPr>
            <w:rFonts w:ascii="Cambria Math" w:hAnsi="Cambria Math"/>
          </w:rPr>
          <m:t>J</m:t>
        </m:r>
        <m:r>
          <m:rPr>
            <m:sty m:val="p"/>
          </m:rPr>
          <w:rPr>
            <w:rFonts w:ascii="Cambria Math" w:hAnsi="Cambria Math"/>
          </w:rPr>
          <m:t>(</m:t>
        </m:r>
        <m:r>
          <w:rPr>
            <w:rFonts w:ascii="Cambria Math" w:hAnsi="Cambria Math"/>
          </w:rPr>
          <m:t>θ</m:t>
        </m:r>
        <m:r>
          <m:rPr>
            <m:sty m:val="p"/>
          </m:rPr>
          <w:rPr>
            <w:rFonts w:ascii="Cambria Math" w:hAnsi="Cambria Math"/>
          </w:rPr>
          <m:t>)</m:t>
        </m:r>
      </m:oMath>
      <w:r w:rsidRPr="009F39B0">
        <w:t xml:space="preserve">  sẽ càng chính xác.</w:t>
      </w:r>
    </w:p>
    <w:p w14:paraId="1E9CDD1B" w14:textId="77777777" w:rsidR="009F39B0" w:rsidRPr="009F39B0" w:rsidRDefault="009F39B0" w:rsidP="009F39B0">
      <w:pPr>
        <w:pStyle w:val="Nidungvnbn"/>
      </w:pPr>
    </w:p>
    <w:p w14:paraId="5AD50916" w14:textId="64E97869" w:rsidR="00AD62F4" w:rsidRDefault="00AD62F4" w:rsidP="00AD62F4">
      <w:pPr>
        <w:pStyle w:val="Nidungvnbn"/>
      </w:pPr>
      <w:r w:rsidRPr="00AD62F4">
        <w:rPr>
          <w:noProof/>
        </w:rPr>
        <w:lastRenderedPageBreak/>
        <w:drawing>
          <wp:inline distT="0" distB="0" distL="0" distR="0" wp14:anchorId="5A8996D1" wp14:editId="113371AF">
            <wp:extent cx="5006340" cy="2499200"/>
            <wp:effectExtent l="0" t="0" r="3810" b="0"/>
            <wp:docPr id="286138299" name="Picture 1"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138299" name="Picture 1" descr="A graph of a graph of a graph of a graph of a graph of a graph of a graph of a graph of a graph of a graph of a graph of a graph of a graph of&#10;&#10;Description automatically generated"/>
                    <pic:cNvPicPr/>
                  </pic:nvPicPr>
                  <pic:blipFill>
                    <a:blip r:embed="rId11"/>
                    <a:stretch>
                      <a:fillRect/>
                    </a:stretch>
                  </pic:blipFill>
                  <pic:spPr>
                    <a:xfrm>
                      <a:off x="0" y="0"/>
                      <a:ext cx="5032605" cy="2512311"/>
                    </a:xfrm>
                    <a:prstGeom prst="rect">
                      <a:avLst/>
                    </a:prstGeom>
                  </pic:spPr>
                </pic:pic>
              </a:graphicData>
            </a:graphic>
          </wp:inline>
        </w:drawing>
      </w:r>
    </w:p>
    <w:p w14:paraId="6BBD4F40" w14:textId="6AC2C25D" w:rsidR="00AD62F4" w:rsidRPr="00194D18" w:rsidRDefault="00194D18" w:rsidP="00194D18">
      <w:pPr>
        <w:pStyle w:val="Caption"/>
        <w:ind w:left="720" w:firstLine="720"/>
        <w:rPr>
          <w:color w:val="000000" w:themeColor="text1"/>
          <w:sz w:val="26"/>
          <w:szCs w:val="26"/>
        </w:rPr>
      </w:pPr>
      <w:bookmarkStart w:id="15" w:name="_Toc153906031"/>
      <w:r w:rsidRPr="00194D18">
        <w:rPr>
          <w:color w:val="000000" w:themeColor="text1"/>
          <w:sz w:val="26"/>
          <w:szCs w:val="26"/>
        </w:rPr>
        <w:t xml:space="preserve">Hình 3. </w:t>
      </w:r>
      <w:r w:rsidRPr="00194D18">
        <w:rPr>
          <w:color w:val="000000" w:themeColor="text1"/>
          <w:sz w:val="26"/>
          <w:szCs w:val="26"/>
        </w:rPr>
        <w:fldChar w:fldCharType="begin"/>
      </w:r>
      <w:r w:rsidRPr="00194D18">
        <w:rPr>
          <w:color w:val="000000" w:themeColor="text1"/>
          <w:sz w:val="26"/>
          <w:szCs w:val="26"/>
        </w:rPr>
        <w:instrText xml:space="preserve"> SEQ Hình_3. \* ARABIC </w:instrText>
      </w:r>
      <w:r w:rsidRPr="00194D18">
        <w:rPr>
          <w:color w:val="000000" w:themeColor="text1"/>
          <w:sz w:val="26"/>
          <w:szCs w:val="26"/>
        </w:rPr>
        <w:fldChar w:fldCharType="separate"/>
      </w:r>
      <w:r w:rsidR="00D20789">
        <w:rPr>
          <w:noProof/>
          <w:color w:val="000000" w:themeColor="text1"/>
          <w:sz w:val="26"/>
          <w:szCs w:val="26"/>
        </w:rPr>
        <w:t>1</w:t>
      </w:r>
      <w:r w:rsidRPr="00194D18">
        <w:rPr>
          <w:color w:val="000000" w:themeColor="text1"/>
          <w:sz w:val="26"/>
          <w:szCs w:val="26"/>
        </w:rPr>
        <w:fldChar w:fldCharType="end"/>
      </w:r>
      <w:r w:rsidRPr="00194D18">
        <w:rPr>
          <w:color w:val="000000" w:themeColor="text1"/>
          <w:sz w:val="26"/>
          <w:szCs w:val="26"/>
        </w:rPr>
        <w:t xml:space="preserve"> </w:t>
      </w:r>
      <w:r w:rsidR="00AD62F4" w:rsidRPr="00194D18">
        <w:rPr>
          <w:color w:val="000000" w:themeColor="text1"/>
          <w:sz w:val="26"/>
          <w:szCs w:val="26"/>
        </w:rPr>
        <w:t>Hình ảnh minh họa các trường hợp khi thay đổi learning rate</w:t>
      </w:r>
      <w:bookmarkEnd w:id="15"/>
    </w:p>
    <w:p w14:paraId="46066BEE" w14:textId="5E1C204B" w:rsidR="00AD62F4" w:rsidRDefault="00AD62F4" w:rsidP="007E13A0">
      <w:pPr>
        <w:pStyle w:val="Nidungvnbn"/>
        <w:numPr>
          <w:ilvl w:val="0"/>
          <w:numId w:val="4"/>
        </w:numPr>
      </w:pPr>
      <w:r>
        <w:t>Ưu điểm:</w:t>
      </w:r>
    </w:p>
    <w:p w14:paraId="780FC71E" w14:textId="62C0BA75" w:rsidR="00AD62F4" w:rsidRPr="00AD62F4" w:rsidRDefault="00AD62F4" w:rsidP="00AD62F4">
      <w:pPr>
        <w:pStyle w:val="Nidungvnbn"/>
      </w:pPr>
      <w:r w:rsidRPr="00AD62F4">
        <w:t>Thuật toán đơn giản dễ sử dụng, giải quyết được vấn đề tối ưu sau nhiều lần cập nhật lại trọng số.</w:t>
      </w:r>
    </w:p>
    <w:p w14:paraId="3F458D10" w14:textId="71C22295" w:rsidR="00AD62F4" w:rsidRDefault="00AD62F4" w:rsidP="007E13A0">
      <w:pPr>
        <w:pStyle w:val="Nidungvnbn"/>
        <w:numPr>
          <w:ilvl w:val="0"/>
          <w:numId w:val="4"/>
        </w:numPr>
      </w:pPr>
      <w:r>
        <w:t>Nhươc điểm:</w:t>
      </w:r>
    </w:p>
    <w:p w14:paraId="7D372EB4" w14:textId="1D87D7A6" w:rsidR="00AD62F4" w:rsidRPr="00AD62F4" w:rsidRDefault="00AD62F4" w:rsidP="007E13A0">
      <w:pPr>
        <w:pStyle w:val="Nidungvnbn"/>
        <w:numPr>
          <w:ilvl w:val="0"/>
          <w:numId w:val="6"/>
        </w:numPr>
      </w:pPr>
      <w:r w:rsidRPr="00AD62F4">
        <w:t>Phụ thuộc vào các tham số đầu vào</w:t>
      </w:r>
    </w:p>
    <w:p w14:paraId="3FB5918F" w14:textId="7F68C2EF" w:rsidR="00AD62F4" w:rsidRPr="00AD62F4" w:rsidRDefault="00AD62F4" w:rsidP="007E13A0">
      <w:pPr>
        <w:pStyle w:val="Nidungvnbn"/>
        <w:numPr>
          <w:ilvl w:val="0"/>
          <w:numId w:val="6"/>
        </w:numPr>
      </w:pPr>
      <w:r w:rsidRPr="00AD62F4">
        <w:t>Learning rate lớn sẽ làm cho thuật toán kho hiệu quả.</w:t>
      </w:r>
    </w:p>
    <w:p w14:paraId="01BACFEF" w14:textId="6EDC1C76" w:rsidR="00AD62F4" w:rsidRDefault="009D40DC" w:rsidP="004B3DEA">
      <w:pPr>
        <w:pStyle w:val="Nidungvnbn"/>
        <w:numPr>
          <w:ilvl w:val="0"/>
          <w:numId w:val="3"/>
        </w:numPr>
        <w:ind w:left="709" w:hanging="283"/>
      </w:pPr>
      <w:r w:rsidRPr="009D40DC">
        <w:t>Stochastic Gradient Descent (SGD)</w:t>
      </w:r>
      <w:r>
        <w:t>:</w:t>
      </w:r>
    </w:p>
    <w:p w14:paraId="0D3CC4BF" w14:textId="692576C5" w:rsidR="009D40DC" w:rsidRPr="009D40DC" w:rsidRDefault="009D40DC" w:rsidP="009D40DC">
      <w:pPr>
        <w:pStyle w:val="Nidungvnbn"/>
      </w:pPr>
      <w:r w:rsidRPr="009D40DC">
        <w:t>Stochastic Gradient Descent là một dạng của Gradient Descent. Với gradient descent thì mỗi khi cập nhật thường thì sẽ cập nhât lại tham số 1 lần nhưng đối với stochatis gradient descent thì trong mỗi lần cập nhật là sẽ có N điểm dữ liệu và sẽ cập nhật trọng số N lần. Như ta đã thấy nếu như cập nhật 1 lần nhiều trọng số thì sẽ làm giảm hiệu suất cập nhật nhưng bù lại sẽ chỉ cần ít lần cập nhật hơn so với dạng gradient descent cơ bản.</w:t>
      </w:r>
    </w:p>
    <w:p w14:paraId="09FD5312" w14:textId="4D85A8F9" w:rsidR="00991343" w:rsidRDefault="009D40DC" w:rsidP="009D40DC">
      <w:pPr>
        <w:pStyle w:val="Nidungvnbn"/>
        <w:rPr>
          <w:b/>
          <w:sz w:val="28"/>
          <w:szCs w:val="28"/>
        </w:rPr>
      </w:pPr>
      <w:r>
        <w:rPr>
          <w:noProof/>
        </w:rPr>
        <w:lastRenderedPageBreak/>
        <w:drawing>
          <wp:inline distT="0" distB="0" distL="0" distR="0" wp14:anchorId="1BB0306D" wp14:editId="7C61DE8F">
            <wp:extent cx="5791835" cy="1801407"/>
            <wp:effectExtent l="0" t="0" r="0" b="8890"/>
            <wp:docPr id="748147194" name="Picture 1" descr="A diagram of a sola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147194" name="Picture 1" descr="A diagram of a solar syste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1835" cy="1801407"/>
                    </a:xfrm>
                    <a:prstGeom prst="rect">
                      <a:avLst/>
                    </a:prstGeom>
                    <a:noFill/>
                    <a:ln>
                      <a:noFill/>
                    </a:ln>
                  </pic:spPr>
                </pic:pic>
              </a:graphicData>
            </a:graphic>
          </wp:inline>
        </w:drawing>
      </w:r>
    </w:p>
    <w:p w14:paraId="069745DE" w14:textId="442617A1" w:rsidR="00991343" w:rsidRPr="00194D18" w:rsidRDefault="00194D18" w:rsidP="00194D18">
      <w:pPr>
        <w:pStyle w:val="Caption"/>
        <w:ind w:left="720" w:firstLine="720"/>
        <w:rPr>
          <w:color w:val="000000" w:themeColor="text1"/>
          <w:sz w:val="26"/>
          <w:szCs w:val="26"/>
        </w:rPr>
      </w:pPr>
      <w:bookmarkStart w:id="16" w:name="_Toc153906032"/>
      <w:r w:rsidRPr="00194D18">
        <w:rPr>
          <w:color w:val="000000" w:themeColor="text1"/>
          <w:sz w:val="26"/>
          <w:szCs w:val="26"/>
        </w:rPr>
        <w:t xml:space="preserve">Hình 3. </w:t>
      </w:r>
      <w:r w:rsidRPr="00194D18">
        <w:rPr>
          <w:color w:val="000000" w:themeColor="text1"/>
          <w:sz w:val="26"/>
          <w:szCs w:val="26"/>
        </w:rPr>
        <w:fldChar w:fldCharType="begin"/>
      </w:r>
      <w:r w:rsidRPr="00194D18">
        <w:rPr>
          <w:color w:val="000000" w:themeColor="text1"/>
          <w:sz w:val="26"/>
          <w:szCs w:val="26"/>
        </w:rPr>
        <w:instrText xml:space="preserve"> SEQ Hình_3. \* ARABIC </w:instrText>
      </w:r>
      <w:r w:rsidRPr="00194D18">
        <w:rPr>
          <w:color w:val="000000" w:themeColor="text1"/>
          <w:sz w:val="26"/>
          <w:szCs w:val="26"/>
        </w:rPr>
        <w:fldChar w:fldCharType="separate"/>
      </w:r>
      <w:r w:rsidR="00D20789">
        <w:rPr>
          <w:noProof/>
          <w:color w:val="000000" w:themeColor="text1"/>
          <w:sz w:val="26"/>
          <w:szCs w:val="26"/>
        </w:rPr>
        <w:t>2</w:t>
      </w:r>
      <w:r w:rsidRPr="00194D18">
        <w:rPr>
          <w:color w:val="000000" w:themeColor="text1"/>
          <w:sz w:val="26"/>
          <w:szCs w:val="26"/>
        </w:rPr>
        <w:fldChar w:fldCharType="end"/>
      </w:r>
      <w:r w:rsidRPr="00194D18">
        <w:rPr>
          <w:color w:val="000000" w:themeColor="text1"/>
          <w:sz w:val="26"/>
          <w:szCs w:val="26"/>
        </w:rPr>
        <w:t xml:space="preserve"> </w:t>
      </w:r>
      <w:r w:rsidR="009D40DC" w:rsidRPr="00194D18">
        <w:rPr>
          <w:color w:val="000000" w:themeColor="text1"/>
          <w:sz w:val="26"/>
          <w:szCs w:val="26"/>
        </w:rPr>
        <w:t>Hình ảnh minh họa so sánh giữa SGD và GD</w:t>
      </w:r>
      <w:bookmarkEnd w:id="16"/>
    </w:p>
    <w:p w14:paraId="785B2192" w14:textId="77777777" w:rsidR="009D40DC" w:rsidRDefault="009D40DC" w:rsidP="009D40DC">
      <w:pPr>
        <w:pStyle w:val="Nidungvnbn"/>
        <w:ind w:left="1440"/>
      </w:pPr>
    </w:p>
    <w:p w14:paraId="3A60ADA6" w14:textId="3A82DE07" w:rsidR="009D40DC" w:rsidRDefault="009D40DC" w:rsidP="007E13A0">
      <w:pPr>
        <w:pStyle w:val="Nidungvnbn"/>
        <w:numPr>
          <w:ilvl w:val="0"/>
          <w:numId w:val="7"/>
        </w:numPr>
      </w:pPr>
      <w:r w:rsidRPr="009D40DC">
        <w:t>Nguyên lý hoạt động:</w:t>
      </w:r>
    </w:p>
    <w:p w14:paraId="10AFEB05" w14:textId="7F4BB9A2" w:rsidR="009D40DC" w:rsidRPr="009D40DC" w:rsidRDefault="009D40DC" w:rsidP="009D40DC">
      <w:pPr>
        <w:pStyle w:val="Nidungvnbn"/>
      </w:pPr>
      <w:r w:rsidRPr="009D40DC">
        <w:t>Thay vì cập nhật dựa trên toàn bộ tập dữ liệu như Gradient Descent thì SGD chỉ sử dụng 1 lượng nhỏ ngẫu nhiên của bộ dữ liệu để tính toán và cập nhật trọng số.</w:t>
      </w:r>
    </w:p>
    <w:p w14:paraId="498C8DA8" w14:textId="5EFC6FFA" w:rsidR="009D40DC" w:rsidRPr="009D40DC" w:rsidRDefault="009D40DC" w:rsidP="009D40DC">
      <w:pPr>
        <w:pStyle w:val="Nidungvnbn"/>
      </w:pPr>
      <w:r w:rsidRPr="009D40DC">
        <w:t>Vì vậy bài toán SGD sinh ra để giải quyết bài toán cập nhật lại trọng số thay vì cập nhật toàn bộ khi có dữ liệu được thêm vào thì chỉ cần cập nhật lại 1 điểm dữ liệu đó thôi khiến tăng hiệu suất.</w:t>
      </w:r>
    </w:p>
    <w:p w14:paraId="419649FA" w14:textId="7F0A9111" w:rsidR="009D40DC" w:rsidRDefault="009D40DC" w:rsidP="007E13A0">
      <w:pPr>
        <w:pStyle w:val="Nidungvnbn"/>
        <w:numPr>
          <w:ilvl w:val="0"/>
          <w:numId w:val="7"/>
        </w:numPr>
      </w:pPr>
      <w:r>
        <w:t xml:space="preserve">Ưu điểm: </w:t>
      </w:r>
      <w:r w:rsidRPr="009D40DC">
        <w:t>giải quyết được các tập dữ liệu lớn hơn GD</w:t>
      </w:r>
      <w:r>
        <w:t>.</w:t>
      </w:r>
    </w:p>
    <w:p w14:paraId="08CCF0F6" w14:textId="3D02069B" w:rsidR="009D40DC" w:rsidRDefault="009D40DC" w:rsidP="007E13A0">
      <w:pPr>
        <w:pStyle w:val="Nidungvnbn"/>
        <w:numPr>
          <w:ilvl w:val="0"/>
          <w:numId w:val="7"/>
        </w:numPr>
      </w:pPr>
      <w:r>
        <w:t xml:space="preserve">Nhược điểm: </w:t>
      </w:r>
      <w:r w:rsidRPr="009D40DC">
        <w:t>vẫn còn phụ thuộc vào các tham số ban đầu.</w:t>
      </w:r>
    </w:p>
    <w:p w14:paraId="22706C21" w14:textId="325E43E8" w:rsidR="00991343" w:rsidRDefault="009D40DC" w:rsidP="004B3DEA">
      <w:pPr>
        <w:pStyle w:val="Nidungvnbn"/>
        <w:numPr>
          <w:ilvl w:val="0"/>
          <w:numId w:val="3"/>
        </w:numPr>
        <w:ind w:left="709" w:hanging="425"/>
        <w:rPr>
          <w:b/>
          <w:sz w:val="28"/>
          <w:szCs w:val="28"/>
        </w:rPr>
      </w:pPr>
      <w:r>
        <w:rPr>
          <w:b/>
          <w:sz w:val="28"/>
          <w:szCs w:val="28"/>
        </w:rPr>
        <w:t>Momentum</w:t>
      </w:r>
    </w:p>
    <w:p w14:paraId="2DEC598F" w14:textId="55F1CC88" w:rsidR="00991343" w:rsidRDefault="00BA3FAA" w:rsidP="00BA3FAA">
      <w:pPr>
        <w:pStyle w:val="Nidungvnbn"/>
      </w:pPr>
      <w:r w:rsidRPr="00BA3FAA">
        <w:t>Momentum sinh ra để giải quyết vấn đề optimizer trong học máy khi mà chúng ta tối ưu hóa là sẽ tìm điểm cực tiểu global nhưng chúng ta sẽ gặp vấn đề là bị mắc kẹt ở điểm cực tiểu local để tránh mắc phải vấn đề này chúng ta sẽ sử dụng momentum.</w:t>
      </w:r>
    </w:p>
    <w:p w14:paraId="7CF4AB24" w14:textId="1216EBA8" w:rsidR="00991343" w:rsidRDefault="00BA3FAA" w:rsidP="007E13A0">
      <w:pPr>
        <w:pStyle w:val="Nidungvnbn"/>
        <w:numPr>
          <w:ilvl w:val="0"/>
          <w:numId w:val="8"/>
        </w:numPr>
      </w:pPr>
      <w:r>
        <w:t>Nguyên lý hoạt động:</w:t>
      </w:r>
    </w:p>
    <w:p w14:paraId="145B42E2" w14:textId="4D8FE8FE" w:rsidR="00BA3FAA" w:rsidRDefault="00BA3FAA" w:rsidP="00BA3FAA">
      <w:pPr>
        <w:pStyle w:val="Nidungvnbn"/>
      </w:pPr>
      <w:r w:rsidRPr="00BA3FAA">
        <w:t>Momentum hoạt động bằng cách tích lũy 1 vector vận tốc để giữ cho quá trình cập nhật trọng số được hướng về 1 hướng để có thể giải quyết vấn đề bị mắc kẹt ở cực tiểu local.</w:t>
      </w:r>
    </w:p>
    <w:p w14:paraId="24EA3436" w14:textId="77777777" w:rsidR="009F39B0" w:rsidRPr="00BA3FAA" w:rsidRDefault="009F39B0" w:rsidP="00BA3FAA">
      <w:pPr>
        <w:pStyle w:val="Nidungvnbn"/>
      </w:pPr>
    </w:p>
    <w:p w14:paraId="59E2D6DE" w14:textId="1CB29E70" w:rsidR="00BA3FAA" w:rsidRDefault="00BA3FAA" w:rsidP="00BA3FAA">
      <w:pPr>
        <w:pStyle w:val="Nidungvnbn"/>
        <w:rPr>
          <w:b/>
          <w:sz w:val="28"/>
          <w:szCs w:val="28"/>
        </w:rPr>
      </w:pPr>
      <w:r>
        <w:rPr>
          <w:noProof/>
        </w:rPr>
        <w:lastRenderedPageBreak/>
        <w:drawing>
          <wp:inline distT="0" distB="0" distL="0" distR="0" wp14:anchorId="5EFEFC0B" wp14:editId="13D0FDF1">
            <wp:extent cx="5486400" cy="2381466"/>
            <wp:effectExtent l="0" t="0" r="0" b="0"/>
            <wp:docPr id="15155320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90310" cy="2383163"/>
                    </a:xfrm>
                    <a:prstGeom prst="rect">
                      <a:avLst/>
                    </a:prstGeom>
                    <a:noFill/>
                    <a:ln>
                      <a:noFill/>
                    </a:ln>
                  </pic:spPr>
                </pic:pic>
              </a:graphicData>
            </a:graphic>
          </wp:inline>
        </w:drawing>
      </w:r>
    </w:p>
    <w:p w14:paraId="0B74EB88" w14:textId="54ABB44B" w:rsidR="00BA3FAA" w:rsidRDefault="00BA3FAA" w:rsidP="007E13A0">
      <w:pPr>
        <w:pStyle w:val="Nidungvnbn"/>
        <w:numPr>
          <w:ilvl w:val="0"/>
          <w:numId w:val="8"/>
        </w:numPr>
        <w:rPr>
          <w:bCs/>
          <w:sz w:val="28"/>
          <w:szCs w:val="28"/>
        </w:rPr>
      </w:pPr>
      <w:r w:rsidRPr="00BA3FAA">
        <w:rPr>
          <w:bCs/>
          <w:sz w:val="28"/>
          <w:szCs w:val="28"/>
        </w:rPr>
        <w:t>Công thức:</w:t>
      </w:r>
    </w:p>
    <w:p w14:paraId="5A3093E3" w14:textId="0933DB65" w:rsidR="00BA3FAA" w:rsidRPr="00BA3FAA" w:rsidRDefault="00BA3FAA" w:rsidP="00BA3FAA">
      <w:pPr>
        <w:pStyle w:val="Nidungvnbn"/>
        <w:ind w:left="2160"/>
        <w:rPr>
          <w:bCs/>
          <w:sz w:val="28"/>
          <w:szCs w:val="28"/>
        </w:rPr>
      </w:pPr>
      <w:r w:rsidRPr="00F73BFC">
        <w:rPr>
          <w:position w:val="-30"/>
        </w:rPr>
        <w:object w:dxaOrig="1880" w:dyaOrig="720" w14:anchorId="4C1627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6.5pt;height:56.35pt" o:ole="">
            <v:imagedata r:id="rId14" o:title=""/>
          </v:shape>
          <o:OLEObject Type="Embed" ProgID="Equation.DSMT4" ShapeID="_x0000_i1025" DrawAspect="Content" ObjectID="_1764683403" r:id="rId15"/>
        </w:object>
      </w:r>
    </w:p>
    <w:p w14:paraId="779E90C7" w14:textId="77777777" w:rsidR="00BA3FAA" w:rsidRPr="00BA3FAA" w:rsidRDefault="00BA3FAA" w:rsidP="004B3DEA">
      <w:pPr>
        <w:pStyle w:val="Nidungvnbn"/>
        <w:ind w:firstLine="993"/>
      </w:pPr>
      <w:r w:rsidRPr="00BA3FAA">
        <w:t>Trong đó:</w:t>
      </w:r>
    </w:p>
    <w:p w14:paraId="1925098C" w14:textId="150330F0" w:rsidR="00BA3FAA" w:rsidRPr="000A4143" w:rsidRDefault="00BA3FAA" w:rsidP="004B3DEA">
      <w:pPr>
        <w:pStyle w:val="Nidungvnbn"/>
        <w:numPr>
          <w:ilvl w:val="0"/>
          <w:numId w:val="42"/>
        </w:numPr>
        <w:ind w:left="2410"/>
      </w:pPr>
      <w:r w:rsidRPr="000A4143">
        <w:t>v</w:t>
      </w:r>
      <w:r w:rsidR="000A4143" w:rsidRPr="000A4143">
        <w:t>t</w:t>
      </w:r>
      <w:r w:rsidRPr="000A4143">
        <w:t xml:space="preserve"> là vận tốc tại t</w:t>
      </w:r>
    </w:p>
    <w:p w14:paraId="3CEBFF06" w14:textId="36792707" w:rsidR="00BA3FAA" w:rsidRPr="000A4143" w:rsidRDefault="00000000" w:rsidP="004B3DEA">
      <w:pPr>
        <w:pStyle w:val="Nidungvnbn"/>
        <w:numPr>
          <w:ilvl w:val="0"/>
          <w:numId w:val="42"/>
        </w:numPr>
        <w:ind w:left="2410"/>
      </w:pPr>
      <m:oMath>
        <m:sSub>
          <m:sSubPr>
            <m:ctrlPr>
              <w:rPr>
                <w:rFonts w:ascii="Cambria Math" w:hAnsi="Cambria Math"/>
              </w:rPr>
            </m:ctrlPr>
          </m:sSubPr>
          <m:e>
            <m:r>
              <w:rPr>
                <w:rFonts w:ascii="Cambria Math" w:hAnsi="Cambria Math"/>
              </w:rPr>
              <m:t>θ</m:t>
            </m:r>
          </m:e>
          <m:sub>
            <m:r>
              <w:rPr>
                <w:rFonts w:ascii="Cambria Math" w:hAnsi="Cambria Math"/>
              </w:rPr>
              <m:t>t</m:t>
            </m:r>
          </m:sub>
        </m:sSub>
      </m:oMath>
      <w:r w:rsidR="000A4143" w:rsidRPr="000A4143">
        <w:t xml:space="preserve"> </w:t>
      </w:r>
      <w:r w:rsidR="00BA3FAA" w:rsidRPr="000A4143">
        <w:t>là vector trọng số tại t</w:t>
      </w:r>
    </w:p>
    <w:p w14:paraId="44A367BD" w14:textId="658D0242" w:rsidR="00BA3FAA" w:rsidRPr="000A4143" w:rsidRDefault="00BA3FAA" w:rsidP="004B3DEA">
      <w:pPr>
        <w:pStyle w:val="Nidungvnbn"/>
        <w:numPr>
          <w:ilvl w:val="0"/>
          <w:numId w:val="42"/>
        </w:numPr>
        <w:ind w:left="2410"/>
      </w:pPr>
      <m:oMath>
        <m:r>
          <w:rPr>
            <w:rFonts w:ascii="Cambria Math" w:hAnsi="Cambria Math"/>
          </w:rPr>
          <m:t>η</m:t>
        </m:r>
      </m:oMath>
      <w:r w:rsidRPr="000A4143">
        <w:t xml:space="preserve"> là learning rate</w:t>
      </w:r>
    </w:p>
    <w:p w14:paraId="41F2D8E8" w14:textId="6D9C926A" w:rsidR="00991343" w:rsidRDefault="00000000" w:rsidP="004B3DEA">
      <w:pPr>
        <w:pStyle w:val="Nidungvnbn"/>
        <w:numPr>
          <w:ilvl w:val="0"/>
          <w:numId w:val="42"/>
        </w:numPr>
        <w:ind w:left="2410"/>
      </w:pPr>
      <m:oMath>
        <m:sSub>
          <m:sSubPr>
            <m:ctrlPr>
              <w:rPr>
                <w:rFonts w:ascii="Cambria Math" w:hAnsi="Cambria Math"/>
              </w:rPr>
            </m:ctrlPr>
          </m:sSubPr>
          <m:e>
            <m:r>
              <w:rPr>
                <w:rFonts w:ascii="Cambria Math" w:hAnsi="Cambria Math"/>
              </w:rPr>
              <m:t>J</m:t>
            </m:r>
            <m:r>
              <m:rPr>
                <m:sty m:val="p"/>
              </m:rPr>
              <w:rPr>
                <w:rFonts w:ascii="Cambria Math" w:hAnsi="Cambria Math"/>
              </w:rPr>
              <m:t>(</m:t>
            </m:r>
            <m:r>
              <w:rPr>
                <w:rFonts w:ascii="Cambria Math" w:hAnsi="Cambria Math"/>
              </w:rPr>
              <m:t>θ</m:t>
            </m:r>
          </m:e>
          <m:sub>
            <m:r>
              <w:rPr>
                <w:rFonts w:ascii="Cambria Math" w:hAnsi="Cambria Math"/>
              </w:rPr>
              <m:t>t</m:t>
            </m:r>
          </m:sub>
        </m:sSub>
        <m:r>
          <m:rPr>
            <m:sty m:val="p"/>
          </m:rPr>
          <w:rPr>
            <w:rFonts w:ascii="Cambria Math" w:hAnsi="Cambria Math"/>
          </w:rPr>
          <m:t>)</m:t>
        </m:r>
      </m:oMath>
      <w:r w:rsidR="000A4143" w:rsidRPr="000A4143">
        <w:t xml:space="preserve"> </w:t>
      </w:r>
      <w:r w:rsidR="00BA3FAA" w:rsidRPr="000A4143">
        <w:t>là hàm mất mát.</w:t>
      </w:r>
    </w:p>
    <w:p w14:paraId="1F3EC6F7" w14:textId="6EA33F96" w:rsidR="000A4143" w:rsidRPr="000A4143" w:rsidRDefault="000A4143" w:rsidP="004B3DEA">
      <w:pPr>
        <w:pStyle w:val="Nidungvnbn"/>
        <w:numPr>
          <w:ilvl w:val="0"/>
          <w:numId w:val="8"/>
        </w:numPr>
      </w:pPr>
      <w:r w:rsidRPr="000A4143">
        <w:t>Ưu điểm: giải quyết được vấn đề điểm cực tiểu local</w:t>
      </w:r>
      <w:r>
        <w:t>.</w:t>
      </w:r>
    </w:p>
    <w:p w14:paraId="467B88ED" w14:textId="724AA3D8" w:rsidR="000A4143" w:rsidRPr="000A4143" w:rsidRDefault="000A4143" w:rsidP="004B3DEA">
      <w:pPr>
        <w:pStyle w:val="Nidungvnbn"/>
        <w:numPr>
          <w:ilvl w:val="0"/>
          <w:numId w:val="8"/>
        </w:numPr>
      </w:pPr>
      <w:r w:rsidRPr="000A4143">
        <w:t>Nhược điểm: Mặc dù hội tụ được tại điểm cực tiểu global nhưng vẫn mất nhiều thời gian để xử lý khi gần hội tụ.</w:t>
      </w:r>
    </w:p>
    <w:p w14:paraId="05AB3B17" w14:textId="14857AFD" w:rsidR="000A4143" w:rsidRDefault="000A4143" w:rsidP="004B3DEA">
      <w:pPr>
        <w:pStyle w:val="Nidungvnbn"/>
        <w:numPr>
          <w:ilvl w:val="0"/>
          <w:numId w:val="3"/>
        </w:numPr>
        <w:ind w:left="709" w:hanging="283"/>
        <w:rPr>
          <w:b/>
          <w:sz w:val="28"/>
          <w:szCs w:val="28"/>
        </w:rPr>
      </w:pPr>
      <w:r>
        <w:rPr>
          <w:b/>
          <w:sz w:val="28"/>
          <w:szCs w:val="28"/>
        </w:rPr>
        <w:t>Adagrad:</w:t>
      </w:r>
    </w:p>
    <w:p w14:paraId="44348784" w14:textId="4FBEB270" w:rsidR="00991343" w:rsidRPr="00BE1F45" w:rsidRDefault="000A4143" w:rsidP="00BE1F45">
      <w:pPr>
        <w:pStyle w:val="Nidungvnbn"/>
      </w:pPr>
      <w:r w:rsidRPr="000A4143">
        <w:t>Adagrad là phương pháp tối ưu trong học máy được thiết kế để có thể tự điều chỉnh tham số learning rate phụ thuộc vào các gradient trước đó. Phương pháp này sẽ cho giảm learning rate khi tham số có gradient lớn và tăng learning rate cho các tham số có gradient nhỏ.</w:t>
      </w:r>
    </w:p>
    <w:p w14:paraId="2C567F4E" w14:textId="5E962493" w:rsidR="00BE1F45" w:rsidRDefault="00BE1F45" w:rsidP="00BE1F45">
      <w:pPr>
        <w:pStyle w:val="Nidungvnbn"/>
        <w:numPr>
          <w:ilvl w:val="0"/>
          <w:numId w:val="9"/>
        </w:numPr>
        <w:rPr>
          <w:bCs/>
          <w:sz w:val="28"/>
          <w:szCs w:val="28"/>
        </w:rPr>
      </w:pPr>
      <w:r>
        <w:rPr>
          <w:bCs/>
          <w:sz w:val="28"/>
          <w:szCs w:val="28"/>
        </w:rPr>
        <w:t>Công thức:</w:t>
      </w:r>
    </w:p>
    <w:p w14:paraId="4106013B" w14:textId="4D9D96DD" w:rsidR="00BE1F45" w:rsidRDefault="00BE1F45" w:rsidP="00BE1F45">
      <w:pPr>
        <w:pStyle w:val="Nidungvnbn"/>
      </w:pPr>
      <w:r w:rsidRPr="00BE1F45">
        <w:object w:dxaOrig="2600" w:dyaOrig="740" w14:anchorId="1E6A0881">
          <v:shape id="_x0000_i1026" type="#_x0000_t75" style="width:206.6pt;height:58.85pt" o:ole="">
            <v:imagedata r:id="rId16" o:title=""/>
          </v:shape>
          <o:OLEObject Type="Embed" ProgID="Equation.DSMT4" ShapeID="_x0000_i1026" DrawAspect="Content" ObjectID="_1764683404" r:id="rId17"/>
        </w:object>
      </w:r>
    </w:p>
    <w:p w14:paraId="5FD0D834" w14:textId="77777777" w:rsidR="00BE1F45" w:rsidRPr="00BE1F45" w:rsidRDefault="00BE1F45" w:rsidP="00BE1F45">
      <w:pPr>
        <w:pStyle w:val="Nidungvnbn"/>
        <w:rPr>
          <w:bCs/>
          <w:sz w:val="28"/>
          <w:szCs w:val="28"/>
        </w:rPr>
      </w:pPr>
      <w:r w:rsidRPr="00BE1F45">
        <w:rPr>
          <w:bCs/>
          <w:sz w:val="28"/>
          <w:szCs w:val="28"/>
        </w:rPr>
        <w:t xml:space="preserve">Trong đó: </w:t>
      </w:r>
    </w:p>
    <w:p w14:paraId="6A03366E" w14:textId="5C9D499A" w:rsidR="00BE1F45" w:rsidRPr="00BE1F45" w:rsidRDefault="00BE1F45" w:rsidP="00836E3C">
      <w:pPr>
        <w:pStyle w:val="Nidungvnbn"/>
        <w:numPr>
          <w:ilvl w:val="0"/>
          <w:numId w:val="10"/>
        </w:numPr>
        <w:ind w:left="1276" w:hanging="283"/>
        <w:rPr>
          <w:bCs/>
          <w:sz w:val="28"/>
          <w:szCs w:val="28"/>
        </w:rPr>
      </w:pPr>
      <w:r w:rsidRPr="00F73BFC">
        <w:rPr>
          <w:position w:val="-14"/>
        </w:rPr>
        <w:object w:dxaOrig="320" w:dyaOrig="380" w14:anchorId="481F29CB">
          <v:shape id="_x0000_i1027" type="#_x0000_t75" style="width:15.65pt;height:18.15pt" o:ole="">
            <v:imagedata r:id="rId18" o:title=""/>
          </v:shape>
          <o:OLEObject Type="Embed" ProgID="Equation.DSMT4" ShapeID="_x0000_i1027" DrawAspect="Content" ObjectID="_1764683405" r:id="rId19"/>
        </w:object>
      </w:r>
      <w:r>
        <w:t xml:space="preserve"> </w:t>
      </w:r>
      <w:r w:rsidRPr="00BE1F45">
        <w:rPr>
          <w:bCs/>
          <w:sz w:val="28"/>
          <w:szCs w:val="28"/>
        </w:rPr>
        <w:t>là giá trị của tham số thứ i tại t</w:t>
      </w:r>
    </w:p>
    <w:p w14:paraId="184BF740" w14:textId="191D86F1" w:rsidR="00BE1F45" w:rsidRPr="00BE1F45" w:rsidRDefault="00BE1F45" w:rsidP="00836E3C">
      <w:pPr>
        <w:pStyle w:val="Nidungvnbn"/>
        <w:numPr>
          <w:ilvl w:val="0"/>
          <w:numId w:val="10"/>
        </w:numPr>
        <w:ind w:left="1276" w:hanging="283"/>
        <w:rPr>
          <w:bCs/>
          <w:sz w:val="28"/>
          <w:szCs w:val="28"/>
        </w:rPr>
      </w:pPr>
      <w:r w:rsidRPr="00F73BFC">
        <w:rPr>
          <w:position w:val="-10"/>
        </w:rPr>
        <w:object w:dxaOrig="200" w:dyaOrig="260" w14:anchorId="4A22F37E">
          <v:shape id="_x0000_i1028" type="#_x0000_t75" style="width:9.4pt;height:12.5pt" o:ole="">
            <v:imagedata r:id="rId20" o:title=""/>
          </v:shape>
          <o:OLEObject Type="Embed" ProgID="Equation.DSMT4" ShapeID="_x0000_i1028" DrawAspect="Content" ObjectID="_1764683406" r:id="rId21"/>
        </w:object>
      </w:r>
      <w:r w:rsidRPr="00BE1F45">
        <w:rPr>
          <w:bCs/>
          <w:sz w:val="28"/>
          <w:szCs w:val="28"/>
        </w:rPr>
        <w:t xml:space="preserve"> là learning rate</w:t>
      </w:r>
    </w:p>
    <w:p w14:paraId="35590B32" w14:textId="1CCE97E8" w:rsidR="00BE1F45" w:rsidRPr="00BE1F45" w:rsidRDefault="00BE1F45" w:rsidP="00836E3C">
      <w:pPr>
        <w:pStyle w:val="Nidungvnbn"/>
        <w:numPr>
          <w:ilvl w:val="0"/>
          <w:numId w:val="10"/>
        </w:numPr>
        <w:ind w:left="1276" w:hanging="283"/>
        <w:rPr>
          <w:bCs/>
          <w:sz w:val="28"/>
          <w:szCs w:val="28"/>
        </w:rPr>
      </w:pPr>
      <w:r w:rsidRPr="00F73BFC">
        <w:rPr>
          <w:position w:val="-14"/>
        </w:rPr>
        <w:object w:dxaOrig="340" w:dyaOrig="380" w14:anchorId="59ED4200">
          <v:shape id="_x0000_i1029" type="#_x0000_t75" style="width:17.55pt;height:18.15pt" o:ole="">
            <v:imagedata r:id="rId22" o:title=""/>
          </v:shape>
          <o:OLEObject Type="Embed" ProgID="Equation.DSMT4" ShapeID="_x0000_i1029" DrawAspect="Content" ObjectID="_1764683407" r:id="rId23"/>
        </w:object>
      </w:r>
      <w:r w:rsidRPr="00BE1F45">
        <w:rPr>
          <w:bCs/>
          <w:sz w:val="28"/>
          <w:szCs w:val="28"/>
        </w:rPr>
        <w:t>là gradient của tham số thứ i tại t</w:t>
      </w:r>
    </w:p>
    <w:p w14:paraId="340F58CD" w14:textId="3CA65647" w:rsidR="00BE1F45" w:rsidRPr="00BE1F45" w:rsidRDefault="00BE1F45" w:rsidP="00836E3C">
      <w:pPr>
        <w:pStyle w:val="Nidungvnbn"/>
        <w:numPr>
          <w:ilvl w:val="0"/>
          <w:numId w:val="10"/>
        </w:numPr>
        <w:ind w:left="1276" w:hanging="283"/>
        <w:rPr>
          <w:bCs/>
          <w:sz w:val="28"/>
          <w:szCs w:val="28"/>
        </w:rPr>
      </w:pPr>
      <w:r w:rsidRPr="00F73BFC">
        <w:rPr>
          <w:position w:val="-14"/>
        </w:rPr>
        <w:object w:dxaOrig="560" w:dyaOrig="380" w14:anchorId="7A1801A3">
          <v:shape id="_x0000_i1030" type="#_x0000_t75" style="width:27.55pt;height:18.15pt" o:ole="">
            <v:imagedata r:id="rId24" o:title=""/>
          </v:shape>
          <o:OLEObject Type="Embed" ProgID="Equation.DSMT4" ShapeID="_x0000_i1030" DrawAspect="Content" ObjectID="_1764683408" r:id="rId25"/>
        </w:object>
      </w:r>
      <w:r w:rsidRPr="00BE1F45">
        <w:rPr>
          <w:bCs/>
          <w:sz w:val="28"/>
          <w:szCs w:val="28"/>
        </w:rPr>
        <w:t xml:space="preserve"> là tổng bình phương của các gradient trước đó cho tham số thứ i</w:t>
      </w:r>
    </w:p>
    <w:p w14:paraId="31B188C8" w14:textId="2F764B85" w:rsidR="00BE1F45" w:rsidRDefault="00BE1F45" w:rsidP="00836E3C">
      <w:pPr>
        <w:pStyle w:val="Nidungvnbn"/>
        <w:numPr>
          <w:ilvl w:val="0"/>
          <w:numId w:val="10"/>
        </w:numPr>
        <w:ind w:left="1276" w:hanging="283"/>
        <w:rPr>
          <w:bCs/>
          <w:sz w:val="28"/>
          <w:szCs w:val="28"/>
        </w:rPr>
      </w:pPr>
      <w:r w:rsidRPr="00F73BFC">
        <w:rPr>
          <w:position w:val="-4"/>
        </w:rPr>
        <w:object w:dxaOrig="200" w:dyaOrig="200" w14:anchorId="4F4C13F1">
          <v:shape id="_x0000_i1031" type="#_x0000_t75" style="width:9.4pt;height:9.4pt" o:ole="">
            <v:imagedata r:id="rId26" o:title=""/>
          </v:shape>
          <o:OLEObject Type="Embed" ProgID="Equation.DSMT4" ShapeID="_x0000_i1031" DrawAspect="Content" ObjectID="_1764683409" r:id="rId27"/>
        </w:object>
      </w:r>
      <w:r w:rsidRPr="00BE1F45">
        <w:rPr>
          <w:bCs/>
          <w:sz w:val="28"/>
          <w:szCs w:val="28"/>
        </w:rPr>
        <w:t xml:space="preserve"> là tham số chống chia cho 0</w:t>
      </w:r>
    </w:p>
    <w:p w14:paraId="2512F3FC" w14:textId="164E214E" w:rsidR="00BE1F45" w:rsidRPr="00BE1F45" w:rsidRDefault="00BE1F45" w:rsidP="004B3DEA">
      <w:pPr>
        <w:pStyle w:val="Nidungvnbn"/>
        <w:numPr>
          <w:ilvl w:val="0"/>
          <w:numId w:val="9"/>
        </w:numPr>
      </w:pPr>
      <w:r w:rsidRPr="00BE1F45">
        <w:t>Ưu điểm: Tránh được việc điều chỉnh learning rate bằng tay, mặc định cho 1 giá trị thuật toán sẽ tự điều chỉnh.</w:t>
      </w:r>
    </w:p>
    <w:p w14:paraId="57FF61AD" w14:textId="7A6433EB" w:rsidR="00BE1F45" w:rsidRPr="00BE1F45" w:rsidRDefault="00BE1F45" w:rsidP="004B3DEA">
      <w:pPr>
        <w:pStyle w:val="Nidungvnbn"/>
        <w:numPr>
          <w:ilvl w:val="0"/>
          <w:numId w:val="9"/>
        </w:numPr>
      </w:pPr>
      <w:r w:rsidRPr="00BE1F45">
        <w:t>Nhược điểm: Nếu tổng bình phương biến thiên lớn dần theo thời gian learning rate sẽ giảm dần khiến, việc tối ưu trở nên chậm đi.</w:t>
      </w:r>
    </w:p>
    <w:p w14:paraId="0A2E9E89" w14:textId="7AB117F6" w:rsidR="00836E3C" w:rsidRDefault="00836E3C" w:rsidP="004B3DEA">
      <w:pPr>
        <w:pStyle w:val="Nidungvnbn"/>
        <w:numPr>
          <w:ilvl w:val="0"/>
          <w:numId w:val="3"/>
        </w:numPr>
        <w:ind w:left="709" w:hanging="283"/>
        <w:rPr>
          <w:b/>
          <w:sz w:val="28"/>
          <w:szCs w:val="28"/>
        </w:rPr>
      </w:pPr>
      <w:r>
        <w:rPr>
          <w:b/>
          <w:sz w:val="28"/>
          <w:szCs w:val="28"/>
        </w:rPr>
        <w:t>RMSProp:</w:t>
      </w:r>
    </w:p>
    <w:p w14:paraId="76F13B7D" w14:textId="189E1878" w:rsidR="00836E3C" w:rsidRDefault="00836E3C" w:rsidP="00836E3C">
      <w:pPr>
        <w:pStyle w:val="Nidungvnbn"/>
      </w:pPr>
      <w:r w:rsidRPr="00836E3C">
        <w:t>RMSprop là một phương pháp tối ưu trong học máy, được dùng để giải quyết vấn đề tổng bình phương của Adagard bằng cách tính toán tổng bình phương theo thời gian. RMSprop giúp tối ưu và thích ứng tốt hơn với độ lệch và tỷ lệ khác nhau giữa các tham số.</w:t>
      </w:r>
    </w:p>
    <w:p w14:paraId="5DE3C251" w14:textId="608D8432" w:rsidR="00836E3C" w:rsidRDefault="00836E3C" w:rsidP="00836E3C">
      <w:pPr>
        <w:pStyle w:val="Nidungvnbn"/>
        <w:numPr>
          <w:ilvl w:val="0"/>
          <w:numId w:val="11"/>
        </w:numPr>
      </w:pPr>
      <w:r>
        <w:t>Công thức:</w:t>
      </w:r>
    </w:p>
    <w:p w14:paraId="30154EDB" w14:textId="0BA21CCE" w:rsidR="00836E3C" w:rsidRDefault="00836E3C" w:rsidP="00836E3C">
      <w:pPr>
        <w:pStyle w:val="Nidungvnbn"/>
        <w:numPr>
          <w:ilvl w:val="0"/>
          <w:numId w:val="14"/>
        </w:numPr>
        <w:ind w:left="1134" w:hanging="283"/>
      </w:pPr>
      <w:r w:rsidRPr="00836E3C">
        <w:t>Công thức cập nhật tổng bình phương:</w:t>
      </w:r>
    </w:p>
    <w:p w14:paraId="6537CE0B" w14:textId="798CE6B9" w:rsidR="00836E3C" w:rsidRDefault="00836E3C" w:rsidP="00836E3C">
      <w:pPr>
        <w:pStyle w:val="Nidungvnbn"/>
        <w:ind w:left="720"/>
      </w:pPr>
      <w:r w:rsidRPr="00F73BFC">
        <w:rPr>
          <w:position w:val="-14"/>
        </w:rPr>
        <w:object w:dxaOrig="2860" w:dyaOrig="400" w14:anchorId="28E87994">
          <v:shape id="_x0000_i1032" type="#_x0000_t75" style="width:201.6pt;height:28.15pt" o:ole="">
            <v:imagedata r:id="rId28" o:title=""/>
          </v:shape>
          <o:OLEObject Type="Embed" ProgID="Equation.DSMT4" ShapeID="_x0000_i1032" DrawAspect="Content" ObjectID="_1764683410" r:id="rId29"/>
        </w:object>
      </w:r>
    </w:p>
    <w:p w14:paraId="18E05045" w14:textId="77777777" w:rsidR="00836E3C" w:rsidRPr="00836E3C" w:rsidRDefault="00836E3C" w:rsidP="00836E3C">
      <w:pPr>
        <w:pStyle w:val="Nidungvnbn"/>
        <w:ind w:left="1440" w:firstLine="0"/>
      </w:pPr>
      <w:r w:rsidRPr="00836E3C">
        <w:t>Trong đó:</w:t>
      </w:r>
    </w:p>
    <w:p w14:paraId="70741F2F" w14:textId="4767352E" w:rsidR="00836E3C" w:rsidRPr="00836E3C" w:rsidRDefault="00836E3C" w:rsidP="00836E3C">
      <w:pPr>
        <w:pStyle w:val="Nidungvnbn"/>
        <w:numPr>
          <w:ilvl w:val="0"/>
          <w:numId w:val="12"/>
        </w:numPr>
        <w:ind w:left="2268" w:hanging="283"/>
      </w:pPr>
      <w:r w:rsidRPr="00F73BFC">
        <w:rPr>
          <w:position w:val="-14"/>
        </w:rPr>
        <w:object w:dxaOrig="560" w:dyaOrig="380" w14:anchorId="3BA72F64">
          <v:shape id="_x0000_i1033" type="#_x0000_t75" style="width:27.55pt;height:18.15pt" o:ole="">
            <v:imagedata r:id="rId24" o:title=""/>
          </v:shape>
          <o:OLEObject Type="Embed" ProgID="Equation.DSMT4" ShapeID="_x0000_i1033" DrawAspect="Content" ObjectID="_1764683411" r:id="rId30"/>
        </w:object>
      </w:r>
      <w:r w:rsidRPr="00836E3C">
        <w:t xml:space="preserve"> là tổng bình phương của các gradient trước đó cho tham số thứ i</w:t>
      </w:r>
    </w:p>
    <w:p w14:paraId="31DD5027" w14:textId="5D6FFE0D" w:rsidR="00836E3C" w:rsidRPr="00836E3C" w:rsidRDefault="00836E3C" w:rsidP="00836E3C">
      <w:pPr>
        <w:pStyle w:val="Nidungvnbn"/>
        <w:numPr>
          <w:ilvl w:val="0"/>
          <w:numId w:val="12"/>
        </w:numPr>
        <w:ind w:left="2268" w:hanging="283"/>
      </w:pPr>
      <w:r w:rsidRPr="00F73BFC">
        <w:rPr>
          <w:position w:val="-14"/>
        </w:rPr>
        <w:object w:dxaOrig="340" w:dyaOrig="380" w14:anchorId="4D6F7ACB">
          <v:shape id="_x0000_i1034" type="#_x0000_t75" style="width:17.55pt;height:18.15pt" o:ole="">
            <v:imagedata r:id="rId22" o:title=""/>
          </v:shape>
          <o:OLEObject Type="Embed" ProgID="Equation.DSMT4" ShapeID="_x0000_i1034" DrawAspect="Content" ObjectID="_1764683412" r:id="rId31"/>
        </w:object>
      </w:r>
      <w:r w:rsidRPr="00836E3C">
        <w:t>là gradient của tham số thứ i tại t</w:t>
      </w:r>
    </w:p>
    <w:p w14:paraId="646AD90B" w14:textId="2C72187C" w:rsidR="00836E3C" w:rsidRPr="00836E3C" w:rsidRDefault="00836E3C" w:rsidP="00836E3C">
      <w:pPr>
        <w:pStyle w:val="Nidungvnbn"/>
        <w:numPr>
          <w:ilvl w:val="0"/>
          <w:numId w:val="12"/>
        </w:numPr>
        <w:ind w:left="2268" w:hanging="283"/>
      </w:pPr>
      <w:r w:rsidRPr="00F73BFC">
        <w:rPr>
          <w:position w:val="-10"/>
        </w:rPr>
        <w:object w:dxaOrig="200" w:dyaOrig="260" w14:anchorId="3C5BF3A6">
          <v:shape id="_x0000_i1035" type="#_x0000_t75" style="width:9.4pt;height:12.5pt" o:ole="">
            <v:imagedata r:id="rId32" o:title=""/>
          </v:shape>
          <o:OLEObject Type="Embed" ProgID="Equation.DSMT4" ShapeID="_x0000_i1035" DrawAspect="Content" ObjectID="_1764683413" r:id="rId33"/>
        </w:object>
      </w:r>
      <w:r w:rsidRPr="00836E3C">
        <w:t>là hệ số giảm ảnh hưởng (decay rate)</w:t>
      </w:r>
    </w:p>
    <w:p w14:paraId="76FF48CF" w14:textId="273B09CB" w:rsidR="00836E3C" w:rsidRDefault="00836E3C" w:rsidP="00836E3C">
      <w:pPr>
        <w:pStyle w:val="Nidungvnbn"/>
        <w:numPr>
          <w:ilvl w:val="0"/>
          <w:numId w:val="14"/>
        </w:numPr>
        <w:ind w:left="1134" w:hanging="283"/>
      </w:pPr>
      <w:r w:rsidRPr="00836E3C">
        <w:t>Công thức cập nhật trọng số:</w:t>
      </w:r>
    </w:p>
    <w:p w14:paraId="1EF36C51" w14:textId="596EFA9C" w:rsidR="00836E3C" w:rsidRDefault="00836E3C" w:rsidP="00836E3C">
      <w:pPr>
        <w:pStyle w:val="Nidungvnbn"/>
        <w:ind w:left="720"/>
      </w:pPr>
      <w:r w:rsidRPr="00F73BFC">
        <w:rPr>
          <w:position w:val="-36"/>
        </w:rPr>
        <w:object w:dxaOrig="2600" w:dyaOrig="740" w14:anchorId="53723D8F">
          <v:shape id="_x0000_i1036" type="#_x0000_t75" style="width:206.6pt;height:58.85pt" o:ole="">
            <v:imagedata r:id="rId16" o:title=""/>
          </v:shape>
          <o:OLEObject Type="Embed" ProgID="Equation.DSMT4" ShapeID="_x0000_i1036" DrawAspect="Content" ObjectID="_1764683414" r:id="rId34"/>
        </w:object>
      </w:r>
    </w:p>
    <w:p w14:paraId="2A5F0CFE" w14:textId="5DDDE08D" w:rsidR="00836E3C" w:rsidRPr="00836E3C" w:rsidRDefault="00836E3C" w:rsidP="00836E3C">
      <w:pPr>
        <w:pStyle w:val="Nidungvnbn"/>
      </w:pPr>
      <w:r>
        <w:t xml:space="preserve"> </w:t>
      </w:r>
      <w:r>
        <w:tab/>
      </w:r>
      <w:r w:rsidRPr="00836E3C">
        <w:t xml:space="preserve">Trong đó: </w:t>
      </w:r>
    </w:p>
    <w:p w14:paraId="1B8237E1" w14:textId="7B1B0CF2" w:rsidR="00836E3C" w:rsidRPr="00836E3C" w:rsidRDefault="00836E3C" w:rsidP="00836E3C">
      <w:pPr>
        <w:pStyle w:val="Nidungvnbn"/>
        <w:numPr>
          <w:ilvl w:val="0"/>
          <w:numId w:val="13"/>
        </w:numPr>
        <w:ind w:left="2268" w:hanging="283"/>
      </w:pPr>
      <w:r w:rsidRPr="00F73BFC">
        <w:rPr>
          <w:position w:val="-14"/>
        </w:rPr>
        <w:object w:dxaOrig="320" w:dyaOrig="380" w14:anchorId="11DD1483">
          <v:shape id="_x0000_i1037" type="#_x0000_t75" style="width:15.65pt;height:18.15pt" o:ole="">
            <v:imagedata r:id="rId18" o:title=""/>
          </v:shape>
          <o:OLEObject Type="Embed" ProgID="Equation.DSMT4" ShapeID="_x0000_i1037" DrawAspect="Content" ObjectID="_1764683415" r:id="rId35"/>
        </w:object>
      </w:r>
      <w:r>
        <w:t xml:space="preserve"> </w:t>
      </w:r>
      <w:r w:rsidRPr="00836E3C">
        <w:t>là giá trị của tham số thứ i tại t</w:t>
      </w:r>
    </w:p>
    <w:p w14:paraId="6DA670C7" w14:textId="57CCA8CF" w:rsidR="00836E3C" w:rsidRPr="00836E3C" w:rsidRDefault="00836E3C" w:rsidP="00836E3C">
      <w:pPr>
        <w:pStyle w:val="Nidungvnbn"/>
        <w:numPr>
          <w:ilvl w:val="0"/>
          <w:numId w:val="13"/>
        </w:numPr>
        <w:ind w:left="2268" w:hanging="283"/>
      </w:pPr>
      <w:r w:rsidRPr="00F73BFC">
        <w:rPr>
          <w:position w:val="-10"/>
        </w:rPr>
        <w:object w:dxaOrig="200" w:dyaOrig="260" w14:anchorId="7BECFCCD">
          <v:shape id="_x0000_i1038" type="#_x0000_t75" style="width:9.4pt;height:12.5pt" o:ole="">
            <v:imagedata r:id="rId20" o:title=""/>
          </v:shape>
          <o:OLEObject Type="Embed" ProgID="Equation.DSMT4" ShapeID="_x0000_i1038" DrawAspect="Content" ObjectID="_1764683416" r:id="rId36"/>
        </w:object>
      </w:r>
      <w:r>
        <w:t xml:space="preserve"> </w:t>
      </w:r>
      <w:r w:rsidRPr="00836E3C">
        <w:t>là learning rate</w:t>
      </w:r>
    </w:p>
    <w:p w14:paraId="25416B6B" w14:textId="6174E1A4" w:rsidR="00836E3C" w:rsidRPr="00836E3C" w:rsidRDefault="00836E3C" w:rsidP="00836E3C">
      <w:pPr>
        <w:pStyle w:val="Nidungvnbn"/>
        <w:numPr>
          <w:ilvl w:val="0"/>
          <w:numId w:val="13"/>
        </w:numPr>
        <w:ind w:left="2268" w:hanging="283"/>
      </w:pPr>
      <w:r w:rsidRPr="00F73BFC">
        <w:rPr>
          <w:position w:val="-14"/>
        </w:rPr>
        <w:object w:dxaOrig="340" w:dyaOrig="380" w14:anchorId="6734B41E">
          <v:shape id="_x0000_i1039" type="#_x0000_t75" style="width:17.55pt;height:18.15pt" o:ole="">
            <v:imagedata r:id="rId22" o:title=""/>
          </v:shape>
          <o:OLEObject Type="Embed" ProgID="Equation.DSMT4" ShapeID="_x0000_i1039" DrawAspect="Content" ObjectID="_1764683417" r:id="rId37"/>
        </w:object>
      </w:r>
      <w:r>
        <w:t xml:space="preserve"> </w:t>
      </w:r>
      <w:r w:rsidRPr="00836E3C">
        <w:t>là gradient của tham số thứ i tại t</w:t>
      </w:r>
    </w:p>
    <w:p w14:paraId="59C2BBB7" w14:textId="5C01459D" w:rsidR="00836E3C" w:rsidRPr="00836E3C" w:rsidRDefault="00836E3C" w:rsidP="00836E3C">
      <w:pPr>
        <w:pStyle w:val="Nidungvnbn"/>
        <w:numPr>
          <w:ilvl w:val="0"/>
          <w:numId w:val="13"/>
        </w:numPr>
        <w:ind w:left="2268" w:hanging="283"/>
      </w:pPr>
      <w:r w:rsidRPr="00F73BFC">
        <w:rPr>
          <w:position w:val="-14"/>
        </w:rPr>
        <w:object w:dxaOrig="560" w:dyaOrig="380" w14:anchorId="64C1F36F">
          <v:shape id="_x0000_i1040" type="#_x0000_t75" style="width:27.55pt;height:18.15pt" o:ole="">
            <v:imagedata r:id="rId24" o:title=""/>
          </v:shape>
          <o:OLEObject Type="Embed" ProgID="Equation.DSMT4" ShapeID="_x0000_i1040" DrawAspect="Content" ObjectID="_1764683418" r:id="rId38"/>
        </w:object>
      </w:r>
      <w:r>
        <w:t xml:space="preserve"> </w:t>
      </w:r>
      <w:r w:rsidRPr="00836E3C">
        <w:t>là tổng bình phương của các gradient trước đó cho tham số thứ i</w:t>
      </w:r>
    </w:p>
    <w:p w14:paraId="119114D5" w14:textId="37D88D99" w:rsidR="00836E3C" w:rsidRPr="00836E3C" w:rsidRDefault="00836E3C" w:rsidP="00836E3C">
      <w:pPr>
        <w:pStyle w:val="Nidungvnbn"/>
        <w:numPr>
          <w:ilvl w:val="0"/>
          <w:numId w:val="13"/>
        </w:numPr>
        <w:ind w:left="2268" w:hanging="283"/>
      </w:pPr>
      <w:r w:rsidRPr="00F73BFC">
        <w:rPr>
          <w:position w:val="-4"/>
        </w:rPr>
        <w:object w:dxaOrig="200" w:dyaOrig="200" w14:anchorId="0AFB706A">
          <v:shape id="_x0000_i1041" type="#_x0000_t75" style="width:9.4pt;height:9.4pt" o:ole="">
            <v:imagedata r:id="rId26" o:title=""/>
          </v:shape>
          <o:OLEObject Type="Embed" ProgID="Equation.DSMT4" ShapeID="_x0000_i1041" DrawAspect="Content" ObjectID="_1764683419" r:id="rId39"/>
        </w:object>
      </w:r>
      <w:r>
        <w:t xml:space="preserve"> </w:t>
      </w:r>
      <w:r w:rsidRPr="00836E3C">
        <w:t>là tham số chống chia cho 0</w:t>
      </w:r>
    </w:p>
    <w:p w14:paraId="5243BEB7" w14:textId="1C26002B" w:rsidR="00836E3C" w:rsidRDefault="00836E3C" w:rsidP="00836E3C">
      <w:pPr>
        <w:pStyle w:val="Nidungvnbn"/>
        <w:numPr>
          <w:ilvl w:val="0"/>
          <w:numId w:val="11"/>
        </w:numPr>
      </w:pPr>
      <w:r>
        <w:t xml:space="preserve">Ưu điểm: </w:t>
      </w:r>
      <w:r w:rsidRPr="00836E3C">
        <w:t>Giải quyết learning rate giảm dần của phương pháp Adagard</w:t>
      </w:r>
    </w:p>
    <w:p w14:paraId="067A1ABA" w14:textId="77777777" w:rsidR="00836E3C" w:rsidRPr="00836E3C" w:rsidRDefault="00836E3C" w:rsidP="00836E3C">
      <w:pPr>
        <w:pStyle w:val="ListParagraph"/>
        <w:numPr>
          <w:ilvl w:val="0"/>
          <w:numId w:val="11"/>
        </w:numPr>
        <w:rPr>
          <w:sz w:val="26"/>
          <w:szCs w:val="26"/>
        </w:rPr>
      </w:pPr>
      <w:r w:rsidRPr="004B3DEA">
        <w:rPr>
          <w:rStyle w:val="NidungvnbnChar"/>
        </w:rPr>
        <w:t>Nhược điểm:</w:t>
      </w:r>
      <w:r w:rsidRPr="00836E3C">
        <w:rPr>
          <w:sz w:val="26"/>
          <w:szCs w:val="26"/>
        </w:rPr>
        <w:t xml:space="preserve"> Vấn đề mắc kẹt ở các cực tiểu local bởi vì không có vector vận tốc.</w:t>
      </w:r>
    </w:p>
    <w:p w14:paraId="13702B23" w14:textId="6E874357" w:rsidR="00836E3C" w:rsidRDefault="00EA3A04" w:rsidP="004B3DEA">
      <w:pPr>
        <w:pStyle w:val="Nidungvnbn"/>
        <w:numPr>
          <w:ilvl w:val="0"/>
          <w:numId w:val="3"/>
        </w:numPr>
        <w:ind w:left="709" w:hanging="425"/>
        <w:rPr>
          <w:b/>
          <w:sz w:val="28"/>
          <w:szCs w:val="28"/>
        </w:rPr>
      </w:pPr>
      <w:r>
        <w:rPr>
          <w:b/>
          <w:sz w:val="28"/>
          <w:szCs w:val="28"/>
        </w:rPr>
        <w:t>Adam:</w:t>
      </w:r>
    </w:p>
    <w:p w14:paraId="562F4130" w14:textId="37DF8949" w:rsidR="00EA3A04" w:rsidRDefault="00EA3A04" w:rsidP="00EA3A04">
      <w:pPr>
        <w:pStyle w:val="Nidungvnbn"/>
      </w:pPr>
      <w:r w:rsidRPr="00EA3A04">
        <w:t>Adam (adaptive Moment Estimation) là một phương pháp tối ưu trong học máy với sự kết hợp của RMSprop và Momentum. Adam được sử dụng để cân bằng giữa việc giảm độ giao động của các trọng số và sử dụng các thông tin về gradient từ các bước cập nhật trước đó.</w:t>
      </w:r>
    </w:p>
    <w:p w14:paraId="15A28180" w14:textId="44450A0B" w:rsidR="00EA3A04" w:rsidRDefault="00EA3A04" w:rsidP="00EA3A04">
      <w:pPr>
        <w:pStyle w:val="Nidungvnbn"/>
        <w:numPr>
          <w:ilvl w:val="0"/>
          <w:numId w:val="15"/>
        </w:numPr>
      </w:pPr>
      <w:r>
        <w:t>Công thức:</w:t>
      </w:r>
    </w:p>
    <w:p w14:paraId="279F1F70" w14:textId="335AB318" w:rsidR="00EA3A04" w:rsidRDefault="00EA3A04" w:rsidP="00EA3A04">
      <w:pPr>
        <w:pStyle w:val="Nidungvnbn"/>
        <w:numPr>
          <w:ilvl w:val="0"/>
          <w:numId w:val="14"/>
        </w:numPr>
      </w:pPr>
      <w:r>
        <w:t>Momentum:</w:t>
      </w:r>
    </w:p>
    <w:p w14:paraId="39957C55" w14:textId="7DF612E7" w:rsidR="00EA3A04" w:rsidRDefault="00EA3A04" w:rsidP="00EA3A04">
      <w:pPr>
        <w:pStyle w:val="Nidungvnbn"/>
        <w:jc w:val="center"/>
      </w:pPr>
      <w:r w:rsidRPr="00EA3A04">
        <w:object w:dxaOrig="2299" w:dyaOrig="360" w14:anchorId="3B7A454B">
          <v:shape id="_x0000_i1042" type="#_x0000_t75" style="width:219.15pt;height:35.05pt" o:ole="">
            <v:imagedata r:id="rId40" o:title=""/>
          </v:shape>
          <o:OLEObject Type="Embed" ProgID="Equation.DSMT4" ShapeID="_x0000_i1042" DrawAspect="Content" ObjectID="_1764683420" r:id="rId41"/>
        </w:object>
      </w:r>
    </w:p>
    <w:p w14:paraId="673D23D4" w14:textId="77777777" w:rsidR="00EA3A04" w:rsidRDefault="00EA3A04" w:rsidP="00EA3A04">
      <w:pPr>
        <w:pStyle w:val="Nidungvnbn"/>
        <w:ind w:left="720"/>
      </w:pPr>
      <w:r>
        <w:t>Trong đó:</w:t>
      </w:r>
    </w:p>
    <w:p w14:paraId="2F9473D4" w14:textId="191B08BE" w:rsidR="00EA3A04" w:rsidRDefault="00EA3A04" w:rsidP="00EA3A04">
      <w:pPr>
        <w:pStyle w:val="Nidungvnbn"/>
        <w:numPr>
          <w:ilvl w:val="0"/>
          <w:numId w:val="16"/>
        </w:numPr>
      </w:pPr>
      <w:r w:rsidRPr="00F73BFC">
        <w:rPr>
          <w:position w:val="-12"/>
        </w:rPr>
        <w:object w:dxaOrig="300" w:dyaOrig="360" w14:anchorId="56B386ED">
          <v:shape id="_x0000_i1043" type="#_x0000_t75" style="width:15.05pt;height:18.15pt" o:ole="">
            <v:imagedata r:id="rId42" o:title=""/>
          </v:shape>
          <o:OLEObject Type="Embed" ProgID="Equation.DSMT4" ShapeID="_x0000_i1043" DrawAspect="Content" ObjectID="_1764683421" r:id="rId43"/>
        </w:object>
      </w:r>
      <w:r>
        <w:t xml:space="preserve"> là vector vận tốc tại t</w:t>
      </w:r>
    </w:p>
    <w:p w14:paraId="6D2C507F" w14:textId="3D2B2043" w:rsidR="00EA3A04" w:rsidRDefault="00EA3A04" w:rsidP="00EA3A04">
      <w:pPr>
        <w:pStyle w:val="Nidungvnbn"/>
        <w:numPr>
          <w:ilvl w:val="0"/>
          <w:numId w:val="16"/>
        </w:numPr>
      </w:pPr>
      <w:r w:rsidRPr="00F73BFC">
        <w:rPr>
          <w:position w:val="-12"/>
        </w:rPr>
        <w:object w:dxaOrig="260" w:dyaOrig="360" w14:anchorId="33323B88">
          <v:shape id="_x0000_i1044" type="#_x0000_t75" style="width:12.5pt;height:18.15pt" o:ole="">
            <v:imagedata r:id="rId44" o:title=""/>
          </v:shape>
          <o:OLEObject Type="Embed" ProgID="Equation.DSMT4" ShapeID="_x0000_i1044" DrawAspect="Content" ObjectID="_1764683422" r:id="rId45"/>
        </w:object>
      </w:r>
      <w:r>
        <w:t xml:space="preserve"> là hệ số giảm của Momentum</w:t>
      </w:r>
    </w:p>
    <w:p w14:paraId="644033CF" w14:textId="17085836" w:rsidR="00EA3A04" w:rsidRDefault="00EA3A04" w:rsidP="00EA3A04">
      <w:pPr>
        <w:pStyle w:val="Nidungvnbn"/>
        <w:numPr>
          <w:ilvl w:val="0"/>
          <w:numId w:val="16"/>
        </w:numPr>
      </w:pPr>
      <w:r w:rsidRPr="00F73BFC">
        <w:rPr>
          <w:position w:val="-12"/>
        </w:rPr>
        <w:object w:dxaOrig="260" w:dyaOrig="360" w14:anchorId="39591CC8">
          <v:shape id="_x0000_i1045" type="#_x0000_t75" style="width:12.5pt;height:18.15pt" o:ole="">
            <v:imagedata r:id="rId46" o:title=""/>
          </v:shape>
          <o:OLEObject Type="Embed" ProgID="Equation.DSMT4" ShapeID="_x0000_i1045" DrawAspect="Content" ObjectID="_1764683423" r:id="rId47"/>
        </w:object>
      </w:r>
      <w:r>
        <w:t xml:space="preserve"> là gradient của hàm mất mát tại t</w:t>
      </w:r>
    </w:p>
    <w:p w14:paraId="4E9682F9" w14:textId="7CB5DFE0" w:rsidR="00BE1F45" w:rsidRDefault="00EA3A04" w:rsidP="00EA3A04">
      <w:pPr>
        <w:pStyle w:val="Nidungvnbn"/>
        <w:numPr>
          <w:ilvl w:val="0"/>
          <w:numId w:val="14"/>
        </w:numPr>
      </w:pPr>
      <w:r>
        <w:t>RMSProp:</w:t>
      </w:r>
    </w:p>
    <w:p w14:paraId="685A9A32" w14:textId="5B8144B4" w:rsidR="00EA3A04" w:rsidRDefault="00EA3A04" w:rsidP="00EA3A04">
      <w:pPr>
        <w:pStyle w:val="Nidungvnbn"/>
        <w:jc w:val="center"/>
      </w:pPr>
      <w:r w:rsidRPr="00EA3A04">
        <w:object w:dxaOrig="2520" w:dyaOrig="380" w14:anchorId="76DA59E3">
          <v:shape id="_x0000_i1046" type="#_x0000_t75" style="width:201.6pt;height:30.05pt" o:ole="">
            <v:imagedata r:id="rId48" o:title=""/>
          </v:shape>
          <o:OLEObject Type="Embed" ProgID="Equation.DSMT4" ShapeID="_x0000_i1046" DrawAspect="Content" ObjectID="_1764683424" r:id="rId49"/>
        </w:object>
      </w:r>
    </w:p>
    <w:p w14:paraId="7183B5DE" w14:textId="77777777" w:rsidR="00EA3A04" w:rsidRDefault="00EA3A04" w:rsidP="00EA3A04">
      <w:pPr>
        <w:pStyle w:val="Nidungvnbn"/>
        <w:ind w:left="720"/>
      </w:pPr>
      <w:r>
        <w:t>Trong đó:</w:t>
      </w:r>
    </w:p>
    <w:p w14:paraId="64E4E914" w14:textId="200B7707" w:rsidR="00EA3A04" w:rsidRDefault="00EA3A04" w:rsidP="00EA3A04">
      <w:pPr>
        <w:pStyle w:val="Nidungvnbn"/>
        <w:numPr>
          <w:ilvl w:val="0"/>
          <w:numId w:val="17"/>
        </w:numPr>
      </w:pPr>
      <w:r w:rsidRPr="00F73BFC">
        <w:rPr>
          <w:position w:val="-12"/>
        </w:rPr>
        <w:object w:dxaOrig="220" w:dyaOrig="360" w14:anchorId="336ECC2D">
          <v:shape id="_x0000_i1047" type="#_x0000_t75" style="width:11.9pt;height:18.15pt" o:ole="">
            <v:imagedata r:id="rId50" o:title=""/>
          </v:shape>
          <o:OLEObject Type="Embed" ProgID="Equation.DSMT4" ShapeID="_x0000_i1047" DrawAspect="Content" ObjectID="_1764683425" r:id="rId51"/>
        </w:object>
      </w:r>
      <w:r>
        <w:t xml:space="preserve"> là vector RMSprop tại t</w:t>
      </w:r>
    </w:p>
    <w:p w14:paraId="3CCE7F9B" w14:textId="72E21817" w:rsidR="00EA3A04" w:rsidRDefault="00EA3A04" w:rsidP="00EA3A04">
      <w:pPr>
        <w:pStyle w:val="Nidungvnbn"/>
        <w:numPr>
          <w:ilvl w:val="0"/>
          <w:numId w:val="17"/>
        </w:numPr>
      </w:pPr>
      <w:r w:rsidRPr="00F73BFC">
        <w:rPr>
          <w:position w:val="-12"/>
        </w:rPr>
        <w:object w:dxaOrig="300" w:dyaOrig="360" w14:anchorId="4B23C4F9">
          <v:shape id="_x0000_i1048" type="#_x0000_t75" style="width:15.05pt;height:18.15pt" o:ole="">
            <v:imagedata r:id="rId52" o:title=""/>
          </v:shape>
          <o:OLEObject Type="Embed" ProgID="Equation.DSMT4" ShapeID="_x0000_i1048" DrawAspect="Content" ObjectID="_1764683426" r:id="rId53"/>
        </w:object>
      </w:r>
      <w:r>
        <w:t xml:space="preserve"> là hệ số giảm cho RMSprop</w:t>
      </w:r>
    </w:p>
    <w:p w14:paraId="0935952C" w14:textId="66C30E4F" w:rsidR="00EA3A04" w:rsidRPr="00EA3A04" w:rsidRDefault="00EA3A04" w:rsidP="00EA3A04">
      <w:pPr>
        <w:pStyle w:val="Nidungvnbn"/>
        <w:numPr>
          <w:ilvl w:val="0"/>
          <w:numId w:val="17"/>
        </w:numPr>
      </w:pPr>
      <w:r w:rsidRPr="00F73BFC">
        <w:rPr>
          <w:position w:val="-12"/>
        </w:rPr>
        <w:object w:dxaOrig="260" w:dyaOrig="360" w14:anchorId="3440C8FC">
          <v:shape id="_x0000_i1049" type="#_x0000_t75" style="width:12.5pt;height:18.15pt" o:ole="">
            <v:imagedata r:id="rId46" o:title=""/>
          </v:shape>
          <o:OLEObject Type="Embed" ProgID="Equation.DSMT4" ShapeID="_x0000_i1049" DrawAspect="Content" ObjectID="_1764683427" r:id="rId54"/>
        </w:object>
      </w:r>
      <w:r>
        <w:t xml:space="preserve"> là gradient của hàm mất mát tại t</w:t>
      </w:r>
    </w:p>
    <w:p w14:paraId="3861D8CD" w14:textId="7CE35632" w:rsidR="00991343" w:rsidRDefault="00EA3A04" w:rsidP="00EA3A04">
      <w:pPr>
        <w:pStyle w:val="Nidungvnbn"/>
      </w:pPr>
      <w:r w:rsidRPr="00EA3A04">
        <w:t>Bias Correction: bước này là bước kiểm soát bias đối với và để đảm bảo tính chính xác của ước lượng đối với những bước đầu tiên.</w:t>
      </w:r>
    </w:p>
    <w:p w14:paraId="386EA5E4" w14:textId="0B78A15B" w:rsidR="00EA3A04" w:rsidRPr="00EA3A04" w:rsidRDefault="00EA3A04" w:rsidP="00EA3A04">
      <w:pPr>
        <w:pStyle w:val="Nidungvnbn"/>
        <w:jc w:val="center"/>
      </w:pPr>
      <w:r w:rsidRPr="00EA3A04">
        <w:object w:dxaOrig="1140" w:dyaOrig="680" w14:anchorId="07DEDAB2">
          <v:shape id="_x0000_i1050" type="#_x0000_t75" style="width:91.4pt;height:53.85pt" o:ole="">
            <v:imagedata r:id="rId55" o:title=""/>
          </v:shape>
          <o:OLEObject Type="Embed" ProgID="Equation.DSMT4" ShapeID="_x0000_i1050" DrawAspect="Content" ObjectID="_1764683428" r:id="rId56"/>
        </w:object>
      </w:r>
    </w:p>
    <w:p w14:paraId="1973814A" w14:textId="77CED574" w:rsidR="00991343" w:rsidRDefault="00EA3A04" w:rsidP="00EA3A04">
      <w:pPr>
        <w:pStyle w:val="Nidungvnbn"/>
      </w:pPr>
      <w:r w:rsidRPr="00EA3A04">
        <w:t>Cập nhật lại trọng số:</w:t>
      </w:r>
    </w:p>
    <w:p w14:paraId="54DFB46E" w14:textId="1A49040A" w:rsidR="00EA3A04" w:rsidRDefault="00EA3A04" w:rsidP="00EA3A04">
      <w:pPr>
        <w:pStyle w:val="Nidungvnbn"/>
        <w:jc w:val="center"/>
      </w:pPr>
      <w:r w:rsidRPr="00F73BFC">
        <w:rPr>
          <w:position w:val="-48"/>
        </w:rPr>
        <w:object w:dxaOrig="2060" w:dyaOrig="859" w14:anchorId="1A4A6B18">
          <v:shape id="_x0000_i1051" type="#_x0000_t75" style="width:180.3pt;height:75.15pt" o:ole="">
            <v:imagedata r:id="rId57" o:title=""/>
          </v:shape>
          <o:OLEObject Type="Embed" ProgID="Equation.DSMT4" ShapeID="_x0000_i1051" DrawAspect="Content" ObjectID="_1764683429" r:id="rId58"/>
        </w:object>
      </w:r>
    </w:p>
    <w:p w14:paraId="72A77651" w14:textId="77777777" w:rsidR="00EA3A04" w:rsidRDefault="00EA3A04" w:rsidP="00EA3A04">
      <w:pPr>
        <w:pStyle w:val="Nidungvnbn"/>
      </w:pPr>
      <w:r>
        <w:t>Trong đó:</w:t>
      </w:r>
    </w:p>
    <w:p w14:paraId="1D72EF33" w14:textId="3AA92DF7" w:rsidR="00EA3A04" w:rsidRDefault="00EA3A04" w:rsidP="001867C3">
      <w:pPr>
        <w:pStyle w:val="Nidungvnbn"/>
        <w:numPr>
          <w:ilvl w:val="0"/>
          <w:numId w:val="18"/>
        </w:numPr>
      </w:pPr>
      <w:r w:rsidRPr="00F73BFC">
        <w:rPr>
          <w:position w:val="-12"/>
        </w:rPr>
        <w:object w:dxaOrig="240" w:dyaOrig="360" w14:anchorId="22770DEA">
          <v:shape id="_x0000_i1052" type="#_x0000_t75" style="width:11.9pt;height:18.15pt" o:ole="">
            <v:imagedata r:id="rId59" o:title=""/>
          </v:shape>
          <o:OLEObject Type="Embed" ProgID="Equation.DSMT4" ShapeID="_x0000_i1052" DrawAspect="Content" ObjectID="_1764683430" r:id="rId60"/>
        </w:object>
      </w:r>
      <w:r>
        <w:t xml:space="preserve"> là vector trọng số tại t</w:t>
      </w:r>
    </w:p>
    <w:p w14:paraId="5D4F2F0C" w14:textId="07551E26" w:rsidR="00EA3A04" w:rsidRDefault="00EA3A04" w:rsidP="001867C3">
      <w:pPr>
        <w:pStyle w:val="Nidungvnbn"/>
        <w:numPr>
          <w:ilvl w:val="0"/>
          <w:numId w:val="18"/>
        </w:numPr>
      </w:pPr>
      <w:r w:rsidRPr="00F73BFC">
        <w:rPr>
          <w:position w:val="-10"/>
        </w:rPr>
        <w:object w:dxaOrig="200" w:dyaOrig="260" w14:anchorId="16027D77">
          <v:shape id="_x0000_i1053" type="#_x0000_t75" style="width:9.4pt;height:12.5pt" o:ole="">
            <v:imagedata r:id="rId61" o:title=""/>
          </v:shape>
          <o:OLEObject Type="Embed" ProgID="Equation.DSMT4" ShapeID="_x0000_i1053" DrawAspect="Content" ObjectID="_1764683431" r:id="rId62"/>
        </w:object>
      </w:r>
      <w:r>
        <w:t xml:space="preserve"> là learning rate</w:t>
      </w:r>
    </w:p>
    <w:p w14:paraId="41CCD00D" w14:textId="67723ADE" w:rsidR="00EA3A04" w:rsidRDefault="00EA3A04" w:rsidP="001867C3">
      <w:pPr>
        <w:pStyle w:val="Nidungvnbn"/>
        <w:numPr>
          <w:ilvl w:val="0"/>
          <w:numId w:val="18"/>
        </w:numPr>
      </w:pPr>
      <w:r w:rsidRPr="00F73BFC">
        <w:rPr>
          <w:position w:val="-4"/>
        </w:rPr>
        <w:object w:dxaOrig="200" w:dyaOrig="200" w14:anchorId="7FB2F265">
          <v:shape id="_x0000_i1054" type="#_x0000_t75" style="width:9.4pt;height:9.4pt" o:ole="">
            <v:imagedata r:id="rId26" o:title=""/>
          </v:shape>
          <o:OLEObject Type="Embed" ProgID="Equation.DSMT4" ShapeID="_x0000_i1054" DrawAspect="Content" ObjectID="_1764683432" r:id="rId63"/>
        </w:object>
      </w:r>
      <w:r>
        <w:t xml:space="preserve"> là tham số chống chia cho 0</w:t>
      </w:r>
    </w:p>
    <w:p w14:paraId="695663C1" w14:textId="24495727" w:rsidR="00EA3A04" w:rsidRDefault="001867C3" w:rsidP="001867C3">
      <w:pPr>
        <w:pStyle w:val="Nidungvnbn"/>
        <w:numPr>
          <w:ilvl w:val="0"/>
          <w:numId w:val="18"/>
        </w:numPr>
      </w:pPr>
      <w:r w:rsidRPr="00F73BFC">
        <w:rPr>
          <w:position w:val="-12"/>
        </w:rPr>
        <w:object w:dxaOrig="220" w:dyaOrig="360" w14:anchorId="2A4F4BD5">
          <v:shape id="_x0000_i1055" type="#_x0000_t75" style="width:11.9pt;height:18.15pt" o:ole="">
            <v:imagedata r:id="rId50" o:title=""/>
          </v:shape>
          <o:OLEObject Type="Embed" ProgID="Equation.DSMT4" ShapeID="_x0000_i1055" DrawAspect="Content" ObjectID="_1764683433" r:id="rId64"/>
        </w:object>
      </w:r>
      <w:r w:rsidR="00EA3A04">
        <w:t>là vector RMSprop tại t</w:t>
      </w:r>
    </w:p>
    <w:p w14:paraId="7E2CC1B4" w14:textId="2CA13A5A" w:rsidR="00EA3A04" w:rsidRPr="00EA3A04" w:rsidRDefault="001867C3" w:rsidP="001867C3">
      <w:pPr>
        <w:pStyle w:val="Nidungvnbn"/>
        <w:numPr>
          <w:ilvl w:val="0"/>
          <w:numId w:val="18"/>
        </w:numPr>
      </w:pPr>
      <w:r w:rsidRPr="00F73BFC">
        <w:rPr>
          <w:position w:val="-12"/>
        </w:rPr>
        <w:object w:dxaOrig="300" w:dyaOrig="360" w14:anchorId="03E7D629">
          <v:shape id="_x0000_i1056" type="#_x0000_t75" style="width:15.05pt;height:18.15pt" o:ole="">
            <v:imagedata r:id="rId42" o:title=""/>
          </v:shape>
          <o:OLEObject Type="Embed" ProgID="Equation.DSMT4" ShapeID="_x0000_i1056" DrawAspect="Content" ObjectID="_1764683434" r:id="rId65"/>
        </w:object>
      </w:r>
      <w:r w:rsidR="00EA3A04">
        <w:t xml:space="preserve"> là vector vận tốc tại t</w:t>
      </w:r>
    </w:p>
    <w:p w14:paraId="7FE6D534" w14:textId="39F826C0" w:rsidR="00991343" w:rsidRDefault="001867C3" w:rsidP="001867C3">
      <w:pPr>
        <w:pStyle w:val="ListParagraph"/>
        <w:numPr>
          <w:ilvl w:val="0"/>
          <w:numId w:val="15"/>
        </w:numPr>
        <w:rPr>
          <w:bCs/>
          <w:sz w:val="28"/>
          <w:szCs w:val="28"/>
        </w:rPr>
      </w:pPr>
      <w:r w:rsidRPr="001867C3">
        <w:rPr>
          <w:bCs/>
          <w:sz w:val="28"/>
          <w:szCs w:val="28"/>
        </w:rPr>
        <w:t>Ưu điểm:</w:t>
      </w:r>
    </w:p>
    <w:p w14:paraId="6CEFAC3E" w14:textId="3D85F97C" w:rsidR="001867C3" w:rsidRPr="001867C3" w:rsidRDefault="001867C3" w:rsidP="001867C3">
      <w:pPr>
        <w:pStyle w:val="Nidungvnbn"/>
        <w:numPr>
          <w:ilvl w:val="0"/>
          <w:numId w:val="22"/>
        </w:numPr>
      </w:pPr>
      <w:r w:rsidRPr="001867C3">
        <w:t>Hiệu quả và thường được sử dụng rộng rãi trong học máy.</w:t>
      </w:r>
    </w:p>
    <w:p w14:paraId="7FF35F0D" w14:textId="57C0E84E" w:rsidR="001867C3" w:rsidRDefault="001867C3" w:rsidP="001867C3">
      <w:pPr>
        <w:pStyle w:val="Nidungvnbn"/>
        <w:numPr>
          <w:ilvl w:val="0"/>
          <w:numId w:val="22"/>
        </w:numPr>
      </w:pPr>
      <w:r w:rsidRPr="001867C3">
        <w:lastRenderedPageBreak/>
        <w:t>Tự động điều chỉnh learning rate giúp hiệu quả hơn những phương pháp cố định learning rate.</w:t>
      </w:r>
    </w:p>
    <w:p w14:paraId="4C71CD1E" w14:textId="33A8D71C" w:rsidR="00991343" w:rsidRPr="001867C3" w:rsidRDefault="001867C3" w:rsidP="001867C3">
      <w:pPr>
        <w:pStyle w:val="ListParagraph"/>
        <w:numPr>
          <w:ilvl w:val="0"/>
          <w:numId w:val="15"/>
        </w:numPr>
        <w:rPr>
          <w:bCs/>
          <w:sz w:val="28"/>
          <w:szCs w:val="28"/>
        </w:rPr>
      </w:pPr>
      <w:r>
        <w:rPr>
          <w:bCs/>
          <w:sz w:val="28"/>
          <w:szCs w:val="28"/>
        </w:rPr>
        <w:t>Nhược điểm:</w:t>
      </w:r>
    </w:p>
    <w:p w14:paraId="121E0E5F" w14:textId="4974C8FD" w:rsidR="001867C3" w:rsidRPr="001867C3" w:rsidRDefault="001867C3" w:rsidP="001867C3">
      <w:pPr>
        <w:pStyle w:val="Nidungvnbn"/>
        <w:numPr>
          <w:ilvl w:val="0"/>
          <w:numId w:val="21"/>
        </w:numPr>
      </w:pPr>
      <w:r w:rsidRPr="001867C3">
        <w:t>Nhạy cảm với nhiễu trong dữ liệu.</w:t>
      </w:r>
    </w:p>
    <w:p w14:paraId="7F987841" w14:textId="01403CE4" w:rsidR="00991343" w:rsidRPr="001867C3" w:rsidRDefault="001867C3" w:rsidP="001867C3">
      <w:pPr>
        <w:pStyle w:val="Nidungvnbn"/>
        <w:numPr>
          <w:ilvl w:val="0"/>
          <w:numId w:val="21"/>
        </w:numPr>
      </w:pPr>
      <w:r w:rsidRPr="001867C3">
        <w:t>Vấn đề overfitting khi quá hiệu quả.</w:t>
      </w:r>
    </w:p>
    <w:p w14:paraId="67643A95" w14:textId="6069482F" w:rsidR="000A4143" w:rsidRDefault="001867C3" w:rsidP="00B71C87">
      <w:pPr>
        <w:pStyle w:val="Tiumccp2"/>
        <w:numPr>
          <w:ilvl w:val="1"/>
          <w:numId w:val="2"/>
        </w:numPr>
        <w:tabs>
          <w:tab w:val="clear" w:pos="6379"/>
          <w:tab w:val="center" w:pos="6237"/>
        </w:tabs>
        <w:outlineLvl w:val="2"/>
        <w:rPr>
          <w:b w:val="0"/>
          <w:szCs w:val="28"/>
        </w:rPr>
      </w:pPr>
      <w:bookmarkStart w:id="17" w:name="_Toc153905744"/>
      <w:r>
        <w:rPr>
          <w:szCs w:val="28"/>
        </w:rPr>
        <w:t>So sánh và đánh giá:</w:t>
      </w:r>
      <w:bookmarkEnd w:id="17"/>
    </w:p>
    <w:p w14:paraId="22FCB554" w14:textId="53C5109C" w:rsidR="000A4143" w:rsidRDefault="000A4143" w:rsidP="00991343">
      <w:pPr>
        <w:pStyle w:val="ListParagraph"/>
        <w:ind w:left="0"/>
        <w:rPr>
          <w:b/>
          <w:sz w:val="28"/>
          <w:szCs w:val="28"/>
        </w:rPr>
      </w:pPr>
    </w:p>
    <w:p w14:paraId="4A1B1A3F" w14:textId="36477D97" w:rsidR="000A4143" w:rsidRDefault="001867C3" w:rsidP="009F39B0">
      <w:pPr>
        <w:pStyle w:val="Nidungvnbn"/>
        <w:jc w:val="center"/>
        <w:rPr>
          <w:b/>
          <w:sz w:val="28"/>
          <w:szCs w:val="28"/>
        </w:rPr>
      </w:pPr>
      <w:r w:rsidRPr="007966E7">
        <w:rPr>
          <w:noProof/>
        </w:rPr>
        <w:drawing>
          <wp:inline distT="0" distB="0" distL="0" distR="0" wp14:anchorId="6FA9E351" wp14:editId="39795A82">
            <wp:extent cx="4808220" cy="3306068"/>
            <wp:effectExtent l="0" t="0" r="0" b="8890"/>
            <wp:docPr id="1016125100"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125100" name="Picture 1" descr="A graph of different colored lines&#10;&#10;Description automatically generated"/>
                    <pic:cNvPicPr/>
                  </pic:nvPicPr>
                  <pic:blipFill>
                    <a:blip r:embed="rId66"/>
                    <a:stretch>
                      <a:fillRect/>
                    </a:stretch>
                  </pic:blipFill>
                  <pic:spPr>
                    <a:xfrm>
                      <a:off x="0" y="0"/>
                      <a:ext cx="4823656" cy="3316682"/>
                    </a:xfrm>
                    <a:prstGeom prst="rect">
                      <a:avLst/>
                    </a:prstGeom>
                  </pic:spPr>
                </pic:pic>
              </a:graphicData>
            </a:graphic>
          </wp:inline>
        </w:drawing>
      </w:r>
    </w:p>
    <w:p w14:paraId="585261C4" w14:textId="040CF128" w:rsidR="000A4143" w:rsidRPr="00194D18" w:rsidRDefault="00194D18" w:rsidP="00194D18">
      <w:pPr>
        <w:pStyle w:val="Caption"/>
        <w:ind w:left="720" w:firstLine="720"/>
        <w:rPr>
          <w:color w:val="000000" w:themeColor="text1"/>
          <w:sz w:val="26"/>
          <w:szCs w:val="26"/>
        </w:rPr>
      </w:pPr>
      <w:bookmarkStart w:id="18" w:name="_Toc153906033"/>
      <w:r w:rsidRPr="00194D18">
        <w:rPr>
          <w:color w:val="000000" w:themeColor="text1"/>
          <w:sz w:val="26"/>
          <w:szCs w:val="26"/>
        </w:rPr>
        <w:t xml:space="preserve">Hình 3. </w:t>
      </w:r>
      <w:r w:rsidRPr="00194D18">
        <w:rPr>
          <w:color w:val="000000" w:themeColor="text1"/>
          <w:sz w:val="26"/>
          <w:szCs w:val="26"/>
        </w:rPr>
        <w:fldChar w:fldCharType="begin"/>
      </w:r>
      <w:r w:rsidRPr="00194D18">
        <w:rPr>
          <w:color w:val="000000" w:themeColor="text1"/>
          <w:sz w:val="26"/>
          <w:szCs w:val="26"/>
        </w:rPr>
        <w:instrText xml:space="preserve"> SEQ Hình_3. \* ARABIC </w:instrText>
      </w:r>
      <w:r w:rsidRPr="00194D18">
        <w:rPr>
          <w:color w:val="000000" w:themeColor="text1"/>
          <w:sz w:val="26"/>
          <w:szCs w:val="26"/>
        </w:rPr>
        <w:fldChar w:fldCharType="separate"/>
      </w:r>
      <w:r w:rsidR="00D20789">
        <w:rPr>
          <w:noProof/>
          <w:color w:val="000000" w:themeColor="text1"/>
          <w:sz w:val="26"/>
          <w:szCs w:val="26"/>
        </w:rPr>
        <w:t>3</w:t>
      </w:r>
      <w:r w:rsidRPr="00194D18">
        <w:rPr>
          <w:color w:val="000000" w:themeColor="text1"/>
          <w:sz w:val="26"/>
          <w:szCs w:val="26"/>
        </w:rPr>
        <w:fldChar w:fldCharType="end"/>
      </w:r>
      <w:r w:rsidRPr="00194D18">
        <w:rPr>
          <w:color w:val="000000" w:themeColor="text1"/>
          <w:sz w:val="26"/>
          <w:szCs w:val="26"/>
        </w:rPr>
        <w:t xml:space="preserve"> </w:t>
      </w:r>
      <w:r w:rsidR="001867C3" w:rsidRPr="00194D18">
        <w:rPr>
          <w:color w:val="000000" w:themeColor="text1"/>
          <w:sz w:val="26"/>
          <w:szCs w:val="26"/>
        </w:rPr>
        <w:t>Hình ảnh so sánh độ hiệu quả giữa các phương pháp</w:t>
      </w:r>
      <w:bookmarkEnd w:id="18"/>
    </w:p>
    <w:p w14:paraId="3ED28CAB" w14:textId="77777777" w:rsidR="009A45FA" w:rsidRDefault="009A45FA" w:rsidP="001867C3">
      <w:pPr>
        <w:pStyle w:val="Nidungvnbn"/>
      </w:pPr>
    </w:p>
    <w:p w14:paraId="31155EAB" w14:textId="62231B40" w:rsidR="001867C3" w:rsidRPr="009F39B0" w:rsidRDefault="001867C3" w:rsidP="009F39B0">
      <w:pPr>
        <w:pStyle w:val="Nidungvnbn"/>
      </w:pPr>
      <w:r w:rsidRPr="009F39B0">
        <w:t>Trong đó, chúng ta sử dụng thư viện keras để tạo model với 1 lớp.</w:t>
      </w:r>
    </w:p>
    <w:p w14:paraId="4F04085A" w14:textId="09DEBB34" w:rsidR="001867C3" w:rsidRDefault="001867C3" w:rsidP="009F39B0">
      <w:pPr>
        <w:pStyle w:val="Nidungvnbn"/>
        <w:jc w:val="center"/>
        <w:rPr>
          <w:b/>
          <w:sz w:val="28"/>
          <w:szCs w:val="28"/>
        </w:rPr>
      </w:pPr>
      <w:r w:rsidRPr="007966E7">
        <w:rPr>
          <w:noProof/>
        </w:rPr>
        <w:drawing>
          <wp:inline distT="0" distB="0" distL="0" distR="0" wp14:anchorId="1E9FAEDE" wp14:editId="16BB5227">
            <wp:extent cx="5013960" cy="811704"/>
            <wp:effectExtent l="0" t="0" r="0" b="7620"/>
            <wp:docPr id="1741357135"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357135" name="Picture 1" descr="A black text on a white background&#10;&#10;Description automatically generated"/>
                    <pic:cNvPicPr/>
                  </pic:nvPicPr>
                  <pic:blipFill>
                    <a:blip r:embed="rId67"/>
                    <a:stretch>
                      <a:fillRect/>
                    </a:stretch>
                  </pic:blipFill>
                  <pic:spPr>
                    <a:xfrm>
                      <a:off x="0" y="0"/>
                      <a:ext cx="5064106" cy="819822"/>
                    </a:xfrm>
                    <a:prstGeom prst="rect">
                      <a:avLst/>
                    </a:prstGeom>
                  </pic:spPr>
                </pic:pic>
              </a:graphicData>
            </a:graphic>
          </wp:inline>
        </w:drawing>
      </w:r>
    </w:p>
    <w:p w14:paraId="3218FF59" w14:textId="1B18AFC6" w:rsidR="000A4143" w:rsidRPr="009F39B0" w:rsidRDefault="001867C3" w:rsidP="009F39B0">
      <w:pPr>
        <w:pStyle w:val="Nidungvnbn"/>
        <w:jc w:val="center"/>
      </w:pPr>
      <w:r w:rsidRPr="009F39B0">
        <w:t>Sau đó huấn luyện mô hình với epochs = 10</w:t>
      </w:r>
    </w:p>
    <w:p w14:paraId="5953E5BA" w14:textId="745C0953" w:rsidR="001867C3" w:rsidRPr="00991343" w:rsidRDefault="001867C3" w:rsidP="009F39B0">
      <w:pPr>
        <w:pStyle w:val="Nidungvnbn"/>
        <w:jc w:val="center"/>
        <w:rPr>
          <w:b/>
          <w:sz w:val="28"/>
          <w:szCs w:val="28"/>
        </w:rPr>
      </w:pPr>
      <w:r w:rsidRPr="007966E7">
        <w:rPr>
          <w:noProof/>
        </w:rPr>
        <w:lastRenderedPageBreak/>
        <w:drawing>
          <wp:inline distT="0" distB="0" distL="0" distR="0" wp14:anchorId="582E8C79" wp14:editId="77BCF61A">
            <wp:extent cx="5348908" cy="723900"/>
            <wp:effectExtent l="0" t="0" r="4445" b="0"/>
            <wp:docPr id="1986465467"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465467" name="Picture 1" descr="A close-up of a computer code&#10;&#10;Description automatically generated"/>
                    <pic:cNvPicPr/>
                  </pic:nvPicPr>
                  <pic:blipFill>
                    <a:blip r:embed="rId68"/>
                    <a:stretch>
                      <a:fillRect/>
                    </a:stretch>
                  </pic:blipFill>
                  <pic:spPr>
                    <a:xfrm>
                      <a:off x="0" y="0"/>
                      <a:ext cx="5381993" cy="728378"/>
                    </a:xfrm>
                    <a:prstGeom prst="rect">
                      <a:avLst/>
                    </a:prstGeom>
                  </pic:spPr>
                </pic:pic>
              </a:graphicData>
            </a:graphic>
          </wp:inline>
        </w:drawing>
      </w:r>
    </w:p>
    <w:p w14:paraId="45B9F989" w14:textId="77777777" w:rsidR="00991343" w:rsidRPr="00991343" w:rsidRDefault="00991343" w:rsidP="007E13A0">
      <w:pPr>
        <w:pStyle w:val="ListParagraph"/>
        <w:numPr>
          <w:ilvl w:val="0"/>
          <w:numId w:val="2"/>
        </w:numPr>
        <w:ind w:left="-284" w:firstLine="284"/>
        <w:outlineLvl w:val="1"/>
        <w:rPr>
          <w:b/>
          <w:sz w:val="28"/>
          <w:szCs w:val="28"/>
        </w:rPr>
      </w:pPr>
      <w:bookmarkStart w:id="19" w:name="_Toc153905745"/>
      <w:r w:rsidRPr="00991343">
        <w:rPr>
          <w:b/>
          <w:sz w:val="28"/>
          <w:szCs w:val="28"/>
        </w:rPr>
        <w:t>Continual Learning và Test Production trong Giải Quyết Bài Toán Xác Định</w:t>
      </w:r>
      <w:bookmarkEnd w:id="19"/>
    </w:p>
    <w:p w14:paraId="4C1BAA69" w14:textId="60F57E31" w:rsidR="00991343" w:rsidRPr="001867C3" w:rsidRDefault="001867C3" w:rsidP="001867C3">
      <w:pPr>
        <w:pStyle w:val="Tiumccp2"/>
        <w:numPr>
          <w:ilvl w:val="1"/>
          <w:numId w:val="2"/>
        </w:numPr>
        <w:outlineLvl w:val="2"/>
      </w:pPr>
      <w:bookmarkStart w:id="20" w:name="_Toc153905746"/>
      <w:r>
        <w:rPr>
          <w:lang w:val="vi-VN"/>
        </w:rPr>
        <w:t>Continual Learning:</w:t>
      </w:r>
      <w:bookmarkEnd w:id="20"/>
    </w:p>
    <w:p w14:paraId="44F716E3" w14:textId="2CAF929E" w:rsidR="001867C3" w:rsidRDefault="001867C3" w:rsidP="001867C3">
      <w:pPr>
        <w:pStyle w:val="Nidungvnbn"/>
      </w:pPr>
      <w:r w:rsidRPr="001867C3">
        <w:t>Continual learning trong học máy còn được biết đến là 1 quá trình trong đó mô hình học từ các dữ liệu mới mà không cần đào tạo lại. Nếu ở với các phương pháp truyền thống thì mô hình được đào tạo trên 1 tập dữ liệu tĩnh và được đào tạo lại định kỳ, cập nhật lại các tham số liên tục để phản ánh sự thay đổi trong dữ liệu. Nhưng trong continual learning mô hình sẽ tự đào tạo lại bằng cachs học tập từ lần lặp mới nhất và cập nhật sự thay đổi khi có dữ liệu mới.</w:t>
      </w:r>
    </w:p>
    <w:p w14:paraId="669872E4" w14:textId="2E48417A" w:rsidR="001867C3" w:rsidRDefault="001867C3" w:rsidP="001867C3">
      <w:pPr>
        <w:pStyle w:val="Nidungvnbn"/>
      </w:pPr>
      <w:r>
        <w:rPr>
          <w:noProof/>
        </w:rPr>
        <w:drawing>
          <wp:inline distT="0" distB="0" distL="0" distR="0" wp14:anchorId="1EF6190D" wp14:editId="304DA88F">
            <wp:extent cx="4393203" cy="2202180"/>
            <wp:effectExtent l="0" t="0" r="7620" b="7620"/>
            <wp:docPr id="927672724" name="Picture 2" descr="Continual learning addresses these challenges by allowing machine learning models to adapt and evolve alongside changing data and ta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ontinual learning addresses these challenges by allowing machine learning models to adapt and evolve alongside changing data and tasks."/>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439848" cy="2225562"/>
                    </a:xfrm>
                    <a:prstGeom prst="rect">
                      <a:avLst/>
                    </a:prstGeom>
                    <a:noFill/>
                    <a:ln>
                      <a:noFill/>
                    </a:ln>
                  </pic:spPr>
                </pic:pic>
              </a:graphicData>
            </a:graphic>
          </wp:inline>
        </w:drawing>
      </w:r>
    </w:p>
    <w:p w14:paraId="2504C2C2" w14:textId="08DEC35B" w:rsidR="001867C3" w:rsidRDefault="001867C3" w:rsidP="00274846">
      <w:pPr>
        <w:pStyle w:val="Nidungvnbn"/>
        <w:numPr>
          <w:ilvl w:val="0"/>
          <w:numId w:val="23"/>
        </w:numPr>
        <w:ind w:left="709"/>
        <w:rPr>
          <w:lang w:val="vi-VN"/>
        </w:rPr>
      </w:pPr>
      <w:r>
        <w:rPr>
          <w:lang w:val="vi-VN"/>
        </w:rPr>
        <w:t>Các loại Continual Learning:</w:t>
      </w:r>
    </w:p>
    <w:p w14:paraId="1790659A" w14:textId="77777777" w:rsidR="001867C3" w:rsidRPr="001867C3" w:rsidRDefault="001867C3" w:rsidP="001867C3">
      <w:pPr>
        <w:pStyle w:val="Nidungvnbn"/>
      </w:pPr>
      <w:r w:rsidRPr="001867C3">
        <w:t>Có nhiều loại Continual Learning để áp dụng cho mô hình. Các loại phổ biến bao gồm incremental learning, transfer learning và lifelong learning.</w:t>
      </w:r>
    </w:p>
    <w:p w14:paraId="19968024" w14:textId="77777777" w:rsidR="001867C3" w:rsidRPr="001867C3" w:rsidRDefault="001867C3" w:rsidP="001867C3">
      <w:pPr>
        <w:pStyle w:val="Nidungvnbn"/>
        <w:numPr>
          <w:ilvl w:val="0"/>
          <w:numId w:val="3"/>
        </w:numPr>
        <w:ind w:left="1134" w:hanging="283"/>
      </w:pPr>
      <w:r w:rsidRPr="001867C3">
        <w:t>Incremental learning: là một hình thức của continual learning trong đó mô hình được huấn luyện dần dần trên các dữ liệu mới mà không quên đi dữ liệu cũ. Các đặc điểm của phương pháp này:</w:t>
      </w:r>
    </w:p>
    <w:p w14:paraId="3DBEAB96" w14:textId="44A90877" w:rsidR="001867C3" w:rsidRPr="001867C3" w:rsidRDefault="001867C3" w:rsidP="001867C3">
      <w:pPr>
        <w:pStyle w:val="Nidungvnbn"/>
        <w:numPr>
          <w:ilvl w:val="0"/>
          <w:numId w:val="24"/>
        </w:numPr>
      </w:pPr>
      <w:r w:rsidRPr="001867C3">
        <w:lastRenderedPageBreak/>
        <w:t>Khả năng mở rộng: Mô hình có thể mở rộng để train các dữ liệu mới mà không cần học lại từ đầu.</w:t>
      </w:r>
    </w:p>
    <w:p w14:paraId="56C97068" w14:textId="2D1C52BE" w:rsidR="001867C3" w:rsidRPr="001867C3" w:rsidRDefault="001867C3" w:rsidP="001867C3">
      <w:pPr>
        <w:pStyle w:val="Nidungvnbn"/>
        <w:numPr>
          <w:ilvl w:val="0"/>
          <w:numId w:val="24"/>
        </w:numPr>
      </w:pPr>
      <w:r w:rsidRPr="001867C3">
        <w:t>Quản lý dữ liệu cũ: Đảm bảo việc không mất đi thông tin từ dữ liệu đã học bằng cách thông qua việc kết hợp dữ liệu mới và cũ.</w:t>
      </w:r>
    </w:p>
    <w:p w14:paraId="08EA3A99" w14:textId="1896F056" w:rsidR="001867C3" w:rsidRPr="001867C3" w:rsidRDefault="001867C3" w:rsidP="001867C3">
      <w:pPr>
        <w:pStyle w:val="Nidungvnbn"/>
        <w:numPr>
          <w:ilvl w:val="0"/>
          <w:numId w:val="24"/>
        </w:numPr>
      </w:pPr>
      <w:r w:rsidRPr="001867C3">
        <w:t>Tối ưu hóa: Cập nhật mô hình nhanh chóng khi có sự thay đổi giúp tối ưu hóa hiệu suất</w:t>
      </w:r>
    </w:p>
    <w:p w14:paraId="1CD6B9E1" w14:textId="77777777" w:rsidR="001867C3" w:rsidRPr="001867C3" w:rsidRDefault="001867C3" w:rsidP="001867C3">
      <w:pPr>
        <w:pStyle w:val="Nidungvnbn"/>
        <w:numPr>
          <w:ilvl w:val="0"/>
          <w:numId w:val="3"/>
        </w:numPr>
        <w:ind w:left="1134" w:hanging="283"/>
      </w:pPr>
      <w:r w:rsidRPr="001867C3">
        <w:t>Transfer learning: Là một hình thức của continual learning mà mô hình được huấn luyện trước trên 1 tập dữ liệu lớn, sau đó dữ liệu đó được dùng để giải quyết 1 bài toán cụ thể hoặc 1 tập dữ liệu mới. Các đặc điểm của phương pháp này:</w:t>
      </w:r>
    </w:p>
    <w:p w14:paraId="74A5AC59" w14:textId="06D6F0A9" w:rsidR="001867C3" w:rsidRPr="001867C3" w:rsidRDefault="001867C3" w:rsidP="001867C3">
      <w:pPr>
        <w:pStyle w:val="Nidungvnbn"/>
        <w:numPr>
          <w:ilvl w:val="0"/>
          <w:numId w:val="25"/>
        </w:numPr>
      </w:pPr>
      <w:r w:rsidRPr="001867C3">
        <w:t>Pre-training và Fine-tuning: Mô hình sẽ được huấn luyện trên 1 tập dữ liệu lớn trước khi giải quyết 1 bài toán cụ thể.</w:t>
      </w:r>
    </w:p>
    <w:p w14:paraId="12D1DAB4" w14:textId="7EDB3C09" w:rsidR="001867C3" w:rsidRPr="001867C3" w:rsidRDefault="001867C3" w:rsidP="001867C3">
      <w:pPr>
        <w:pStyle w:val="Nidungvnbn"/>
        <w:numPr>
          <w:ilvl w:val="0"/>
          <w:numId w:val="25"/>
        </w:numPr>
      </w:pPr>
      <w:r w:rsidRPr="001867C3">
        <w:t>Chuyển giao kiến thức: Kiến thức học từ một tập dữ liệu lớn có thể được sử dụng để giúp quá trình học trên dữ liệu mới.</w:t>
      </w:r>
    </w:p>
    <w:p w14:paraId="17BFF559" w14:textId="3B9B31C3" w:rsidR="001867C3" w:rsidRPr="001867C3" w:rsidRDefault="001867C3" w:rsidP="001867C3">
      <w:pPr>
        <w:pStyle w:val="Nidungvnbn"/>
        <w:numPr>
          <w:ilvl w:val="0"/>
          <w:numId w:val="25"/>
        </w:numPr>
      </w:pPr>
      <w:r w:rsidRPr="001867C3">
        <w:t>Hiệu suất cao: Khi được học trên dữ liệu mới có ít dữ liệu mô hình sẽ có hiệu quả cao hơn.</w:t>
      </w:r>
    </w:p>
    <w:p w14:paraId="3A341586" w14:textId="77777777" w:rsidR="001867C3" w:rsidRPr="001867C3" w:rsidRDefault="001867C3" w:rsidP="001867C3">
      <w:pPr>
        <w:pStyle w:val="Nidungvnbn"/>
        <w:numPr>
          <w:ilvl w:val="0"/>
          <w:numId w:val="3"/>
        </w:numPr>
        <w:ind w:left="1134" w:hanging="283"/>
      </w:pPr>
      <w:r w:rsidRPr="001867C3">
        <w:t>Lifelong Learning: là một hình thức của Continual learning mà mô hình được huấn luyện trên nhiều tập dữ liệu khác nhau theo thời gian và phải giải quyết nhiều nhiệm vụ khác nhau. Các đặc điểm chính bao gồm:</w:t>
      </w:r>
    </w:p>
    <w:p w14:paraId="7B2A8660" w14:textId="0F973C01" w:rsidR="001867C3" w:rsidRPr="001867C3" w:rsidRDefault="001867C3" w:rsidP="001867C3">
      <w:pPr>
        <w:pStyle w:val="Nidungvnbn"/>
        <w:numPr>
          <w:ilvl w:val="0"/>
          <w:numId w:val="26"/>
        </w:numPr>
      </w:pPr>
      <w:r w:rsidRPr="001867C3">
        <w:t>Học liên tục: Mô hình không chỉ học từ các dữ liệu mới mà còn giải quyết nhiều nhiệm vụ theo thời gian.</w:t>
      </w:r>
    </w:p>
    <w:p w14:paraId="297202C5" w14:textId="37E5B221" w:rsidR="001867C3" w:rsidRPr="001867C3" w:rsidRDefault="001867C3" w:rsidP="001867C3">
      <w:pPr>
        <w:pStyle w:val="Nidungvnbn"/>
        <w:numPr>
          <w:ilvl w:val="0"/>
          <w:numId w:val="26"/>
        </w:numPr>
      </w:pPr>
      <w:r w:rsidRPr="001867C3">
        <w:t>Quản lý đa nhiệm: Có khả năng quản lý và kết từ các nhiệm vụ khác nhau.</w:t>
      </w:r>
    </w:p>
    <w:p w14:paraId="7262B875" w14:textId="5CA5CC65" w:rsidR="001867C3" w:rsidRPr="001867C3" w:rsidRDefault="001867C3" w:rsidP="001867C3">
      <w:pPr>
        <w:pStyle w:val="Nidungvnbn"/>
        <w:numPr>
          <w:ilvl w:val="0"/>
          <w:numId w:val="26"/>
        </w:numPr>
      </w:pPr>
      <w:r w:rsidRPr="001867C3">
        <w:t>Chuyển giao thông tin: Thông tin từ mỗi nhiệm vụ có thể được sử dụng để hỗ trợ cho các nhiệm vụ mới.</w:t>
      </w:r>
    </w:p>
    <w:p w14:paraId="64F93A1F" w14:textId="1AEC7D17" w:rsidR="001867C3" w:rsidRPr="009F39B0" w:rsidRDefault="001867C3" w:rsidP="009F39B0">
      <w:pPr>
        <w:pStyle w:val="Nidungvnbn"/>
      </w:pPr>
      <w:r w:rsidRPr="009F39B0">
        <w:t xml:space="preserve">Mỗi loại Continual Learning có các ưu và nhược điểm riêng. Incremental Learning thích hợp cho các mô hình thêm dữ liệu liên tục mà không cần huấn luyện lại toàn bộ. Transfer Learning phù hợp khi có sẵn một mô hình đã được đào tạo và áp dụng </w:t>
      </w:r>
      <w:r w:rsidRPr="009F39B0">
        <w:lastRenderedPageBreak/>
        <w:t>qua một dữ liệu cụ thể. Lifelong learning là lựa chọn khi mô hình cần đào tạo liên tục và làm nhiều nhiệm vụ một lúc trong thời gian dài.</w:t>
      </w:r>
    </w:p>
    <w:p w14:paraId="18E0EF0F" w14:textId="286DFC8C" w:rsidR="00274846" w:rsidRDefault="00274846" w:rsidP="00274846">
      <w:pPr>
        <w:pStyle w:val="Nidungvnbn"/>
        <w:numPr>
          <w:ilvl w:val="0"/>
          <w:numId w:val="23"/>
        </w:numPr>
        <w:ind w:left="709"/>
        <w:rPr>
          <w:lang w:val="vi-VN"/>
        </w:rPr>
      </w:pPr>
      <w:r w:rsidRPr="00274846">
        <w:rPr>
          <w:lang w:val="vi-VN"/>
        </w:rPr>
        <w:t>Qui trình của Continual Learning</w:t>
      </w:r>
    </w:p>
    <w:p w14:paraId="42D1BFA5" w14:textId="77777777" w:rsidR="00274846" w:rsidRPr="00274846" w:rsidRDefault="00274846" w:rsidP="00274846">
      <w:pPr>
        <w:pStyle w:val="Nidungvnbn"/>
      </w:pPr>
      <w:r w:rsidRPr="00274846">
        <w:t>Quy trình của continual learning là sự phát triển của mô hình học máy cơ bản.</w:t>
      </w:r>
    </w:p>
    <w:p w14:paraId="03B1F8A8" w14:textId="77777777" w:rsidR="00274846" w:rsidRPr="00274846" w:rsidRDefault="00274846" w:rsidP="00274846">
      <w:pPr>
        <w:pStyle w:val="Nidungvnbn"/>
      </w:pPr>
      <w:r w:rsidRPr="00274846">
        <w:t>Do đó sẽ có các bước cơ bản:</w:t>
      </w:r>
    </w:p>
    <w:p w14:paraId="5D9D0518" w14:textId="1BB9CC2E" w:rsidR="00274846" w:rsidRPr="00274846" w:rsidRDefault="00274846" w:rsidP="00274846">
      <w:pPr>
        <w:pStyle w:val="Nidungvnbn"/>
        <w:numPr>
          <w:ilvl w:val="0"/>
          <w:numId w:val="27"/>
        </w:numPr>
      </w:pPr>
      <w:r w:rsidRPr="00274846">
        <w:t>Tiền xử lý dữ liệu: Làm sạch và chuẩn hóa dữ liệu.</w:t>
      </w:r>
    </w:p>
    <w:p w14:paraId="6BD94F2B" w14:textId="7E3C873C" w:rsidR="00274846" w:rsidRPr="00274846" w:rsidRDefault="00274846" w:rsidP="00274846">
      <w:pPr>
        <w:pStyle w:val="Nidungvnbn"/>
        <w:numPr>
          <w:ilvl w:val="0"/>
          <w:numId w:val="27"/>
        </w:numPr>
      </w:pPr>
      <w:r w:rsidRPr="00274846">
        <w:t>Lựa chọn mô hình: Lựa chọn mô hình phù hợp với bài toán.</w:t>
      </w:r>
    </w:p>
    <w:p w14:paraId="0ABF2294" w14:textId="3C7BF056" w:rsidR="00274846" w:rsidRPr="00274846" w:rsidRDefault="00274846" w:rsidP="00274846">
      <w:pPr>
        <w:pStyle w:val="Nidungvnbn"/>
        <w:numPr>
          <w:ilvl w:val="0"/>
          <w:numId w:val="27"/>
        </w:numPr>
      </w:pPr>
      <w:r w:rsidRPr="00274846">
        <w:t>Điều chỉnh tham số: Tùy chỉnh các tham số ảnh hưởng đến hiệu suất của mô hình.</w:t>
      </w:r>
    </w:p>
    <w:p w14:paraId="619E4847" w14:textId="5164A268" w:rsidR="00274846" w:rsidRPr="00274846" w:rsidRDefault="00274846" w:rsidP="00274846">
      <w:pPr>
        <w:pStyle w:val="Nidungvnbn"/>
        <w:numPr>
          <w:ilvl w:val="0"/>
          <w:numId w:val="27"/>
        </w:numPr>
      </w:pPr>
      <w:r w:rsidRPr="00274846">
        <w:t>Huấn luyện mô hình: Tiến hành quá trình học từ dữ liệu và huấn luyện mô hình.</w:t>
      </w:r>
    </w:p>
    <w:p w14:paraId="1047B4B2" w14:textId="3EBE285D" w:rsidR="00274846" w:rsidRPr="00274846" w:rsidRDefault="00274846" w:rsidP="00274846">
      <w:pPr>
        <w:pStyle w:val="Nidungvnbn"/>
        <w:numPr>
          <w:ilvl w:val="0"/>
          <w:numId w:val="27"/>
        </w:numPr>
      </w:pPr>
      <w:r w:rsidRPr="00274846">
        <w:t>Triển khai và giám sát: Triển khai và thực hiện sự quan sát mô hình.</w:t>
      </w:r>
    </w:p>
    <w:p w14:paraId="29EBCF88" w14:textId="77777777" w:rsidR="00274846" w:rsidRPr="00274846" w:rsidRDefault="00274846" w:rsidP="00274846">
      <w:pPr>
        <w:pStyle w:val="Nidungvnbn"/>
      </w:pPr>
      <w:r w:rsidRPr="00274846">
        <w:t>Trong Continual learning cần phải bổ sung 2 bước cần thiết để đảm bảo quá trình được học từ các luồng dữ liệu mới một cách hiệu quả:</w:t>
      </w:r>
    </w:p>
    <w:p w14:paraId="56855717" w14:textId="212D3B5E" w:rsidR="00274846" w:rsidRPr="00274846" w:rsidRDefault="00274846" w:rsidP="00274846">
      <w:pPr>
        <w:pStyle w:val="Nidungvnbn"/>
        <w:numPr>
          <w:ilvl w:val="0"/>
          <w:numId w:val="28"/>
        </w:numPr>
      </w:pPr>
      <w:r w:rsidRPr="00274846">
        <w:t>Luyện tập dữ liệu (Data Rehearsal): Việc thực hiện lại mô hình với dữ liệu mới, giúp mô hình cập nhật thông tin từ dữ liệu mới.</w:t>
      </w:r>
    </w:p>
    <w:p w14:paraId="1E7E3D8F" w14:textId="17EB7AFC" w:rsidR="00274846" w:rsidRDefault="00274846" w:rsidP="00274846">
      <w:pPr>
        <w:pStyle w:val="Nidungvnbn"/>
        <w:numPr>
          <w:ilvl w:val="0"/>
          <w:numId w:val="28"/>
        </w:numPr>
      </w:pPr>
      <w:r w:rsidRPr="00274846">
        <w:t>Thiết lập chiến lược Continual learning (Continual Learning Strategy): Xây dựng kế hoạch và chiến lược đảm bảo mô hình được học liên tục từ dữ liệu mới 1 cách hiệu quả.</w:t>
      </w:r>
    </w:p>
    <w:p w14:paraId="03085296" w14:textId="0B83CDF3" w:rsidR="00274846" w:rsidRPr="00274846" w:rsidRDefault="00274846" w:rsidP="00274846">
      <w:pPr>
        <w:pStyle w:val="Nidungvnbn"/>
      </w:pPr>
      <w:r w:rsidRPr="00274846">
        <w:rPr>
          <w:noProof/>
        </w:rPr>
        <w:lastRenderedPageBreak/>
        <w:drawing>
          <wp:inline distT="0" distB="0" distL="0" distR="0" wp14:anchorId="620D6A09" wp14:editId="4CEC2DD0">
            <wp:extent cx="4762804" cy="2971800"/>
            <wp:effectExtent l="0" t="0" r="0" b="0"/>
            <wp:docPr id="598924011" name="Picture 1" descr="A green rectangl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924011" name="Picture 1" descr="A green rectangles with black text&#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79270" cy="2982074"/>
                    </a:xfrm>
                    <a:prstGeom prst="rect">
                      <a:avLst/>
                    </a:prstGeom>
                    <a:noFill/>
                    <a:ln>
                      <a:noFill/>
                    </a:ln>
                  </pic:spPr>
                </pic:pic>
              </a:graphicData>
            </a:graphic>
          </wp:inline>
        </w:drawing>
      </w:r>
    </w:p>
    <w:p w14:paraId="5A808871" w14:textId="1B3C990A" w:rsidR="00274846" w:rsidRPr="00194D18" w:rsidRDefault="00194D18" w:rsidP="00194D18">
      <w:pPr>
        <w:pStyle w:val="Caption"/>
        <w:ind w:left="720" w:firstLine="720"/>
        <w:rPr>
          <w:color w:val="000000" w:themeColor="text1"/>
          <w:sz w:val="26"/>
          <w:szCs w:val="26"/>
        </w:rPr>
      </w:pPr>
      <w:bookmarkStart w:id="21" w:name="_Toc153906060"/>
      <w:r w:rsidRPr="00194D18">
        <w:rPr>
          <w:color w:val="000000" w:themeColor="text1"/>
          <w:sz w:val="26"/>
          <w:szCs w:val="26"/>
        </w:rPr>
        <w:t xml:space="preserve">Hình 4. </w:t>
      </w:r>
      <w:r w:rsidRPr="00194D18">
        <w:rPr>
          <w:color w:val="000000" w:themeColor="text1"/>
          <w:sz w:val="26"/>
          <w:szCs w:val="26"/>
        </w:rPr>
        <w:fldChar w:fldCharType="begin"/>
      </w:r>
      <w:r w:rsidRPr="00194D18">
        <w:rPr>
          <w:color w:val="000000" w:themeColor="text1"/>
          <w:sz w:val="26"/>
          <w:szCs w:val="26"/>
        </w:rPr>
        <w:instrText xml:space="preserve"> SEQ Hình_4. \* ARABIC </w:instrText>
      </w:r>
      <w:r w:rsidRPr="00194D18">
        <w:rPr>
          <w:color w:val="000000" w:themeColor="text1"/>
          <w:sz w:val="26"/>
          <w:szCs w:val="26"/>
        </w:rPr>
        <w:fldChar w:fldCharType="separate"/>
      </w:r>
      <w:r w:rsidR="00D20789">
        <w:rPr>
          <w:noProof/>
          <w:color w:val="000000" w:themeColor="text1"/>
          <w:sz w:val="26"/>
          <w:szCs w:val="26"/>
        </w:rPr>
        <w:t>1</w:t>
      </w:r>
      <w:r w:rsidRPr="00194D18">
        <w:rPr>
          <w:color w:val="000000" w:themeColor="text1"/>
          <w:sz w:val="26"/>
          <w:szCs w:val="26"/>
        </w:rPr>
        <w:fldChar w:fldCharType="end"/>
      </w:r>
      <w:r w:rsidRPr="00194D18">
        <w:rPr>
          <w:color w:val="000000" w:themeColor="text1"/>
          <w:sz w:val="26"/>
          <w:szCs w:val="26"/>
        </w:rPr>
        <w:t xml:space="preserve"> </w:t>
      </w:r>
      <w:r w:rsidR="00274846" w:rsidRPr="00194D18">
        <w:rPr>
          <w:color w:val="000000" w:themeColor="text1"/>
          <w:sz w:val="26"/>
          <w:szCs w:val="26"/>
        </w:rPr>
        <w:t>Hình ảnh qui trình Continual learning</w:t>
      </w:r>
      <w:bookmarkEnd w:id="21"/>
    </w:p>
    <w:p w14:paraId="17C14A98" w14:textId="4A71F769" w:rsidR="00274846" w:rsidRDefault="00274846" w:rsidP="00274846">
      <w:pPr>
        <w:pStyle w:val="Nidungvnbn"/>
        <w:numPr>
          <w:ilvl w:val="0"/>
          <w:numId w:val="23"/>
        </w:numPr>
        <w:ind w:left="709"/>
        <w:rPr>
          <w:lang w:val="vi-VN"/>
        </w:rPr>
      </w:pPr>
      <w:r w:rsidRPr="00274846">
        <w:rPr>
          <w:lang w:val="vi-VN"/>
        </w:rPr>
        <w:t>Ưu điểm của continual learning</w:t>
      </w:r>
      <w:r>
        <w:rPr>
          <w:lang w:val="vi-VN"/>
        </w:rPr>
        <w:t>:</w:t>
      </w:r>
    </w:p>
    <w:p w14:paraId="11F729B3" w14:textId="77777777" w:rsidR="00274846" w:rsidRPr="00274846" w:rsidRDefault="00274846" w:rsidP="00274846">
      <w:pPr>
        <w:pStyle w:val="Nidungvnbn"/>
        <w:rPr>
          <w:lang w:val="vi-VN"/>
        </w:rPr>
      </w:pPr>
      <w:r w:rsidRPr="00274846">
        <w:rPr>
          <w:lang w:val="vi-VN"/>
        </w:rPr>
        <w:t>Continual learning có thể hữu ích với nhiều loại mô hình đặc biệt là trong các trường hợp liên quan tới dữ liệu thay đổi nhanh chóng. Sau đây là các ưu điểm so với phương pháp truyền thống:</w:t>
      </w:r>
    </w:p>
    <w:p w14:paraId="520766B5" w14:textId="4697FCA6" w:rsidR="00274846" w:rsidRPr="00274846" w:rsidRDefault="00274846" w:rsidP="00274846">
      <w:pPr>
        <w:pStyle w:val="Nidungvnbn"/>
        <w:numPr>
          <w:ilvl w:val="0"/>
          <w:numId w:val="29"/>
        </w:numPr>
        <w:rPr>
          <w:lang w:val="vi-VN"/>
        </w:rPr>
      </w:pPr>
      <w:r w:rsidRPr="00274846">
        <w:rPr>
          <w:lang w:val="vi-VN"/>
        </w:rPr>
        <w:t>Tổng quát hóa: Mô hình dựa vào cả dữ liệu cũ và dữ liệu mới giúp tăng khả năng tổng quát hóa.</w:t>
      </w:r>
    </w:p>
    <w:p w14:paraId="00FC0DD1" w14:textId="3A504DC2" w:rsidR="00274846" w:rsidRPr="00274846" w:rsidRDefault="00274846" w:rsidP="00274846">
      <w:pPr>
        <w:pStyle w:val="Nidungvnbn"/>
        <w:numPr>
          <w:ilvl w:val="0"/>
          <w:numId w:val="29"/>
        </w:numPr>
        <w:rPr>
          <w:lang w:val="vi-VN"/>
        </w:rPr>
      </w:pPr>
      <w:r w:rsidRPr="00274846">
        <w:rPr>
          <w:lang w:val="vi-VN"/>
        </w:rPr>
        <w:t>Giữ lại thông tin: Mô hình sử dụng dữ liệu đã học trước đó giúp tích lũy thông tin theo thời gian. Việc này giúp mô hình không quên thông tin đã học và giúp huấn luyện tốt hơn với dữ liệu mới.</w:t>
      </w:r>
    </w:p>
    <w:p w14:paraId="60AAB928" w14:textId="34F9A05A" w:rsidR="00274846" w:rsidRPr="00274846" w:rsidRDefault="00274846" w:rsidP="00274846">
      <w:pPr>
        <w:pStyle w:val="Nidungvnbn"/>
        <w:numPr>
          <w:ilvl w:val="0"/>
          <w:numId w:val="29"/>
        </w:numPr>
        <w:rPr>
          <w:lang w:val="vi-VN"/>
        </w:rPr>
      </w:pPr>
      <w:r w:rsidRPr="00274846">
        <w:rPr>
          <w:lang w:val="vi-VN"/>
        </w:rPr>
        <w:t>Khả năng thích ứng: Mô hình sử dụng khả năng continual learning có khả năng thích ứng với dữ liệu mới, điều này giúp tăng khả năng dự đoán và linh hoạt.</w:t>
      </w:r>
    </w:p>
    <w:p w14:paraId="2BFBC7E5" w14:textId="7CE98214" w:rsidR="00274846" w:rsidRPr="00274846" w:rsidRDefault="00274846" w:rsidP="00274846">
      <w:pPr>
        <w:pStyle w:val="Nidungvnbn"/>
      </w:pPr>
      <w:r w:rsidRPr="00274846">
        <w:t>Continual learning đem đến sự linh hoạt và khả năng thích ứng với mô hình học máy, đặc biệt với những bộ dữ liệu thay đổi liên tục.</w:t>
      </w:r>
    </w:p>
    <w:p w14:paraId="5CF38B99" w14:textId="28EB458D" w:rsidR="00274846" w:rsidRDefault="00274846" w:rsidP="00274846">
      <w:pPr>
        <w:pStyle w:val="Nidungvnbn"/>
        <w:numPr>
          <w:ilvl w:val="0"/>
          <w:numId w:val="23"/>
        </w:numPr>
        <w:ind w:left="709"/>
        <w:rPr>
          <w:lang w:val="vi-VN"/>
        </w:rPr>
      </w:pPr>
      <w:r w:rsidRPr="00274846">
        <w:rPr>
          <w:lang w:val="vi-VN"/>
        </w:rPr>
        <w:t>Nhược điểm của continual learning</w:t>
      </w:r>
    </w:p>
    <w:p w14:paraId="2D4CB850" w14:textId="77777777" w:rsidR="00274846" w:rsidRPr="00274846" w:rsidRDefault="00274846" w:rsidP="00274846">
      <w:pPr>
        <w:pStyle w:val="Nidungvnbn"/>
      </w:pPr>
      <w:r w:rsidRPr="00274846">
        <w:lastRenderedPageBreak/>
        <w:t>Phương pháp continual learning mặc dù có rất nhiều ưu điểm nhưng cũng đi kèm 1 số nhược điểm như sau:</w:t>
      </w:r>
    </w:p>
    <w:p w14:paraId="73479CC4" w14:textId="498D72FE" w:rsidR="00274846" w:rsidRPr="00274846" w:rsidRDefault="00274846" w:rsidP="00274846">
      <w:pPr>
        <w:pStyle w:val="Nidungvnbn"/>
        <w:numPr>
          <w:ilvl w:val="0"/>
          <w:numId w:val="30"/>
        </w:numPr>
      </w:pPr>
      <w:r w:rsidRPr="00274846">
        <w:t>Chi phí: Phương pháp continual learning phức tạp hơn về mặt tính toán với những phương pháp truyền thống vì mô hình cần liên tục điều chỉnh dựa trên dữ liệu mới.</w:t>
      </w:r>
    </w:p>
    <w:p w14:paraId="1D5604E4" w14:textId="4457074C" w:rsidR="00274846" w:rsidRPr="00274846" w:rsidRDefault="00274846" w:rsidP="00274846">
      <w:pPr>
        <w:pStyle w:val="Nidungvnbn"/>
        <w:numPr>
          <w:ilvl w:val="0"/>
          <w:numId w:val="30"/>
        </w:numPr>
      </w:pPr>
      <w:r w:rsidRPr="00274846">
        <w:t>Quản lý mô hình: Mỗi khi dữ liệu được cập nhật thì mô hình mới được tạo ra. Vậy nên cần quản lý các mô hình 1 cách hiệu quả để tránh ảnh hưởng đến hiệu suất.</w:t>
      </w:r>
    </w:p>
    <w:p w14:paraId="64D7EDDD" w14:textId="2C7CC0D5" w:rsidR="00274846" w:rsidRPr="00274846" w:rsidRDefault="00274846" w:rsidP="00274846">
      <w:pPr>
        <w:pStyle w:val="Nidungvnbn"/>
        <w:numPr>
          <w:ilvl w:val="0"/>
          <w:numId w:val="30"/>
        </w:numPr>
      </w:pPr>
      <w:r w:rsidRPr="00274846">
        <w:t>Biến động trong dữ liệu: Đối với continual learning phải xử lý 1 lượng lớn dữ liệu, nên phương pháp này có rủi ro mất khả năng dự đoán khi các đặc trưng của dữ liệu thay đổi đột ngột.</w:t>
      </w:r>
    </w:p>
    <w:p w14:paraId="384DE8E1" w14:textId="77777777" w:rsidR="00274846" w:rsidRPr="00274846" w:rsidRDefault="00274846" w:rsidP="00274846">
      <w:pPr>
        <w:pStyle w:val="Nidungvnbn"/>
        <w:numPr>
          <w:ilvl w:val="0"/>
          <w:numId w:val="23"/>
        </w:numPr>
        <w:ind w:left="709"/>
        <w:rPr>
          <w:lang w:val="vi-VN"/>
        </w:rPr>
      </w:pPr>
      <w:r w:rsidRPr="00274846">
        <w:rPr>
          <w:lang w:val="vi-VN"/>
        </w:rPr>
        <w:t>Ứng dụng của Continual learning</w:t>
      </w:r>
    </w:p>
    <w:p w14:paraId="3B4D66B0" w14:textId="77777777" w:rsidR="00274846" w:rsidRPr="00274846" w:rsidRDefault="00274846" w:rsidP="00274846">
      <w:pPr>
        <w:pStyle w:val="Nidungvnbn"/>
      </w:pPr>
      <w:r w:rsidRPr="00274846">
        <w:t>Continual learning thích hợp cho các ứng dụng liên quan đến dữ liệu được cập nhật liên tục. Các ứng dụng phổ biến hiện nay:</w:t>
      </w:r>
    </w:p>
    <w:p w14:paraId="23695438" w14:textId="2A58CEAB" w:rsidR="00274846" w:rsidRPr="00274846" w:rsidRDefault="00274846" w:rsidP="00274846">
      <w:pPr>
        <w:pStyle w:val="Nidungvnbn"/>
        <w:numPr>
          <w:ilvl w:val="0"/>
          <w:numId w:val="31"/>
        </w:numPr>
      </w:pPr>
      <w:r w:rsidRPr="00274846">
        <w:t>Thị giác máy tính: Tính động trong hình ảnh làm cho continual learning trở nên phổ biến trong việc huấn luyện nhận diện và phân loại thông tin hình ảnh.</w:t>
      </w:r>
    </w:p>
    <w:p w14:paraId="1AD0B081" w14:textId="68B14084" w:rsidR="00274846" w:rsidRPr="00274846" w:rsidRDefault="00274846" w:rsidP="00274846">
      <w:pPr>
        <w:pStyle w:val="Nidungvnbn"/>
        <w:numPr>
          <w:ilvl w:val="0"/>
          <w:numId w:val="31"/>
        </w:numPr>
      </w:pPr>
      <w:r w:rsidRPr="00274846">
        <w:t>Bảo mật mạng: Continual learning được triển khai để đảm bảo giám sát liên tục trong cơ sở hạ tầng, nhằm mục đích phát hiện lừa đảo, xâm nhập hệ thống,</w:t>
      </w:r>
      <w:r>
        <w:rPr>
          <w:lang w:val="vi-VN"/>
        </w:rPr>
        <w:t xml:space="preserve"> </w:t>
      </w:r>
      <w:r w:rsidRPr="00274846">
        <w:t>…</w:t>
      </w:r>
    </w:p>
    <w:p w14:paraId="7D879307" w14:textId="1670BC74" w:rsidR="00274846" w:rsidRDefault="00274846" w:rsidP="00274846">
      <w:pPr>
        <w:pStyle w:val="Nidungvnbn"/>
        <w:numPr>
          <w:ilvl w:val="0"/>
          <w:numId w:val="31"/>
        </w:numPr>
      </w:pPr>
      <w:r w:rsidRPr="00274846">
        <w:t>Chăm sóc sức khỏe: Áp dụng continual learning trong vấn đề sức khỏe nhằm cải thiện khả năng chuẩn đoán bệnh tật.</w:t>
      </w:r>
    </w:p>
    <w:p w14:paraId="7DFA5EEA" w14:textId="091840BB" w:rsidR="00274846" w:rsidRPr="00274846" w:rsidRDefault="00274846" w:rsidP="00194D18">
      <w:pPr>
        <w:pStyle w:val="Nidungvnbn"/>
        <w:ind w:left="1440" w:firstLine="0"/>
      </w:pPr>
      <w:r>
        <w:rPr>
          <w:noProof/>
        </w:rPr>
        <w:lastRenderedPageBreak/>
        <w:drawing>
          <wp:inline distT="0" distB="0" distL="0" distR="0" wp14:anchorId="0277F405" wp14:editId="259B61C0">
            <wp:extent cx="3831328" cy="2552700"/>
            <wp:effectExtent l="0" t="0" r="0" b="0"/>
            <wp:docPr id="293114965" name="Picture 2" descr="6 điều quan trọng về Machine Learning mà Developer nên biết | VietnamWorks  In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6 điều quan trọng về Machine Learning mà Developer nên biết | VietnamWorks  InTECH"/>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895785" cy="2595646"/>
                    </a:xfrm>
                    <a:prstGeom prst="rect">
                      <a:avLst/>
                    </a:prstGeom>
                    <a:noFill/>
                    <a:ln>
                      <a:noFill/>
                    </a:ln>
                  </pic:spPr>
                </pic:pic>
              </a:graphicData>
            </a:graphic>
          </wp:inline>
        </w:drawing>
      </w:r>
    </w:p>
    <w:p w14:paraId="5DFC8B76" w14:textId="5501C0DD" w:rsidR="001867C3" w:rsidRPr="00274846" w:rsidRDefault="001867C3" w:rsidP="001867C3">
      <w:pPr>
        <w:pStyle w:val="Tiumccp2"/>
        <w:numPr>
          <w:ilvl w:val="1"/>
          <w:numId w:val="2"/>
        </w:numPr>
        <w:outlineLvl w:val="2"/>
      </w:pPr>
      <w:bookmarkStart w:id="22" w:name="_Toc153905747"/>
      <w:r>
        <w:rPr>
          <w:lang w:val="vi-VN"/>
        </w:rPr>
        <w:t>Test Production:</w:t>
      </w:r>
      <w:bookmarkEnd w:id="22"/>
    </w:p>
    <w:p w14:paraId="38E81B5B" w14:textId="144549FE" w:rsidR="00274846" w:rsidRDefault="00274846" w:rsidP="00274846">
      <w:pPr>
        <w:pStyle w:val="Nidungvnbn"/>
        <w:numPr>
          <w:ilvl w:val="0"/>
          <w:numId w:val="33"/>
        </w:numPr>
        <w:rPr>
          <w:lang w:val="vi-VN"/>
        </w:rPr>
      </w:pPr>
      <w:r w:rsidRPr="00274846">
        <w:rPr>
          <w:lang w:val="vi-VN"/>
        </w:rPr>
        <w:t>Các loại Test</w:t>
      </w:r>
    </w:p>
    <w:p w14:paraId="7ECF6FB6" w14:textId="77777777" w:rsidR="00274846" w:rsidRPr="00274846" w:rsidRDefault="00274846" w:rsidP="00274846">
      <w:pPr>
        <w:pStyle w:val="Nidungvnbn"/>
        <w:rPr>
          <w:lang w:val="vi-VN"/>
        </w:rPr>
      </w:pPr>
      <w:r w:rsidRPr="00274846">
        <w:rPr>
          <w:lang w:val="vi-VN"/>
        </w:rPr>
        <w:t>Trong quá trình phát triển mô hình, có 5 loại test chính được sử dụng trong các giai đoạn khác nhau:</w:t>
      </w:r>
    </w:p>
    <w:p w14:paraId="76FDA24F" w14:textId="77777777" w:rsidR="00274846" w:rsidRPr="00274846" w:rsidRDefault="00274846" w:rsidP="00274846">
      <w:pPr>
        <w:pStyle w:val="Nidungvnbn"/>
        <w:numPr>
          <w:ilvl w:val="0"/>
          <w:numId w:val="3"/>
        </w:numPr>
        <w:rPr>
          <w:lang w:val="vi-VN"/>
        </w:rPr>
      </w:pPr>
      <w:r w:rsidRPr="00274846">
        <w:rPr>
          <w:lang w:val="vi-VN"/>
        </w:rPr>
        <w:t xml:space="preserve">Unit test: </w:t>
      </w:r>
    </w:p>
    <w:p w14:paraId="7B48A103" w14:textId="47FB5CDA" w:rsidR="00274846" w:rsidRPr="00274846" w:rsidRDefault="00274846" w:rsidP="00274846">
      <w:pPr>
        <w:pStyle w:val="Nidungvnbn"/>
        <w:numPr>
          <w:ilvl w:val="0"/>
          <w:numId w:val="34"/>
        </w:numPr>
        <w:rPr>
          <w:lang w:val="vi-VN"/>
        </w:rPr>
      </w:pPr>
      <w:r w:rsidRPr="00274846">
        <w:rPr>
          <w:lang w:val="vi-VN"/>
        </w:rPr>
        <w:t>Mục tiêu: Unit test trên các thành phần nhỏ và mỗi thành phần có 1 nhiệm vụ nhất định.</w:t>
      </w:r>
    </w:p>
    <w:p w14:paraId="2C55FB15" w14:textId="1125E37A" w:rsidR="00274846" w:rsidRPr="00274846" w:rsidRDefault="00274846" w:rsidP="00274846">
      <w:pPr>
        <w:pStyle w:val="Nidungvnbn"/>
        <w:numPr>
          <w:ilvl w:val="0"/>
          <w:numId w:val="34"/>
        </w:numPr>
        <w:rPr>
          <w:lang w:val="vi-VN"/>
        </w:rPr>
      </w:pPr>
      <w:r w:rsidRPr="00274846">
        <w:rPr>
          <w:lang w:val="vi-VN"/>
        </w:rPr>
        <w:t>Ví dụ: Kiểm thử trên các hàm.</w:t>
      </w:r>
    </w:p>
    <w:p w14:paraId="798E2C5E" w14:textId="77777777" w:rsidR="00274846" w:rsidRPr="00274846" w:rsidRDefault="00274846" w:rsidP="00274846">
      <w:pPr>
        <w:pStyle w:val="Nidungvnbn"/>
        <w:numPr>
          <w:ilvl w:val="0"/>
          <w:numId w:val="3"/>
        </w:numPr>
        <w:rPr>
          <w:lang w:val="vi-VN"/>
        </w:rPr>
      </w:pPr>
      <w:r w:rsidRPr="00274846">
        <w:rPr>
          <w:lang w:val="vi-VN"/>
        </w:rPr>
        <w:t>Intergration Test:</w:t>
      </w:r>
    </w:p>
    <w:p w14:paraId="5E4906E3" w14:textId="34025069" w:rsidR="00274846" w:rsidRPr="00274846" w:rsidRDefault="00274846" w:rsidP="00274846">
      <w:pPr>
        <w:pStyle w:val="Nidungvnbn"/>
        <w:numPr>
          <w:ilvl w:val="0"/>
          <w:numId w:val="35"/>
        </w:numPr>
        <w:rPr>
          <w:lang w:val="vi-VN"/>
        </w:rPr>
      </w:pPr>
      <w:r w:rsidRPr="00274846">
        <w:rPr>
          <w:lang w:val="vi-VN"/>
        </w:rPr>
        <w:t>Mục tiêu: Kiểm thử sự kết hợp giữa các thành phần.</w:t>
      </w:r>
    </w:p>
    <w:p w14:paraId="329A0C4E" w14:textId="57D3A29C" w:rsidR="00274846" w:rsidRPr="00274846" w:rsidRDefault="00274846" w:rsidP="00274846">
      <w:pPr>
        <w:pStyle w:val="Nidungvnbn"/>
        <w:numPr>
          <w:ilvl w:val="0"/>
          <w:numId w:val="35"/>
        </w:numPr>
        <w:rPr>
          <w:lang w:val="vi-VN"/>
        </w:rPr>
      </w:pPr>
      <w:r w:rsidRPr="00274846">
        <w:rPr>
          <w:lang w:val="vi-VN"/>
        </w:rPr>
        <w:t>Ví dụ: Kiểm thử giữa các mô hình với nhau.</w:t>
      </w:r>
    </w:p>
    <w:p w14:paraId="5AD6DE02" w14:textId="77777777" w:rsidR="00274846" w:rsidRPr="00274846" w:rsidRDefault="00274846" w:rsidP="00274846">
      <w:pPr>
        <w:pStyle w:val="Nidungvnbn"/>
        <w:numPr>
          <w:ilvl w:val="0"/>
          <w:numId w:val="3"/>
        </w:numPr>
        <w:rPr>
          <w:lang w:val="vi-VN"/>
        </w:rPr>
      </w:pPr>
      <w:r w:rsidRPr="00274846">
        <w:rPr>
          <w:lang w:val="vi-VN"/>
        </w:rPr>
        <w:t>System Test:</w:t>
      </w:r>
    </w:p>
    <w:p w14:paraId="000FCC1F" w14:textId="07B9C878" w:rsidR="00274846" w:rsidRPr="00274846" w:rsidRDefault="00274846" w:rsidP="00274846">
      <w:pPr>
        <w:pStyle w:val="Nidungvnbn"/>
        <w:numPr>
          <w:ilvl w:val="0"/>
          <w:numId w:val="36"/>
        </w:numPr>
        <w:rPr>
          <w:lang w:val="vi-VN"/>
        </w:rPr>
      </w:pPr>
      <w:r w:rsidRPr="00274846">
        <w:rPr>
          <w:lang w:val="vi-VN"/>
        </w:rPr>
        <w:t>Mục tiêu: Kiểm thử hệ thống đảm bảo đầu ra đúng với đầu vào.</w:t>
      </w:r>
    </w:p>
    <w:p w14:paraId="7916691F" w14:textId="7D4C5A4A" w:rsidR="00274846" w:rsidRPr="00274846" w:rsidRDefault="00274846" w:rsidP="00274846">
      <w:pPr>
        <w:pStyle w:val="Nidungvnbn"/>
        <w:numPr>
          <w:ilvl w:val="0"/>
          <w:numId w:val="36"/>
        </w:numPr>
        <w:rPr>
          <w:lang w:val="vi-VN"/>
        </w:rPr>
      </w:pPr>
      <w:r w:rsidRPr="00274846">
        <w:rPr>
          <w:lang w:val="vi-VN"/>
        </w:rPr>
        <w:t>Ví dụ: Áp dụng trên toàn bộ hệ thống để kiểm tra tất cả chức năng.</w:t>
      </w:r>
    </w:p>
    <w:p w14:paraId="6BCBBC60" w14:textId="77777777" w:rsidR="00274846" w:rsidRPr="00274846" w:rsidRDefault="00274846" w:rsidP="00274846">
      <w:pPr>
        <w:pStyle w:val="Nidungvnbn"/>
        <w:numPr>
          <w:ilvl w:val="0"/>
          <w:numId w:val="3"/>
        </w:numPr>
        <w:rPr>
          <w:lang w:val="vi-VN"/>
        </w:rPr>
      </w:pPr>
      <w:r w:rsidRPr="00274846">
        <w:rPr>
          <w:lang w:val="vi-VN"/>
        </w:rPr>
        <w:t>Acceptance test:</w:t>
      </w:r>
    </w:p>
    <w:p w14:paraId="0206AEEE" w14:textId="1639C58C" w:rsidR="00274846" w:rsidRPr="00274846" w:rsidRDefault="00274846" w:rsidP="00274846">
      <w:pPr>
        <w:pStyle w:val="Nidungvnbn"/>
        <w:numPr>
          <w:ilvl w:val="0"/>
          <w:numId w:val="37"/>
        </w:numPr>
        <w:rPr>
          <w:lang w:val="vi-VN"/>
        </w:rPr>
      </w:pPr>
      <w:r w:rsidRPr="00274846">
        <w:rPr>
          <w:lang w:val="vi-VN"/>
        </w:rPr>
        <w:t>Mục tiêu: Xác nhận rằng các yêu cầu của khách hàng đã được đáp ứng.</w:t>
      </w:r>
    </w:p>
    <w:p w14:paraId="5571A445" w14:textId="0E635079" w:rsidR="00274846" w:rsidRPr="00274846" w:rsidRDefault="00274846" w:rsidP="00274846">
      <w:pPr>
        <w:pStyle w:val="Nidungvnbn"/>
        <w:numPr>
          <w:ilvl w:val="0"/>
          <w:numId w:val="37"/>
        </w:numPr>
        <w:rPr>
          <w:lang w:val="vi-VN"/>
        </w:rPr>
      </w:pPr>
      <w:r w:rsidRPr="00274846">
        <w:rPr>
          <w:lang w:val="vi-VN"/>
        </w:rPr>
        <w:lastRenderedPageBreak/>
        <w:t>Ví dụ: Đảm bảo rằng hệ thống đáp ứng đúng yêu cầu mong đợi của người dùng.</w:t>
      </w:r>
    </w:p>
    <w:p w14:paraId="03B7D3AC" w14:textId="77777777" w:rsidR="00274846" w:rsidRPr="00274846" w:rsidRDefault="00274846" w:rsidP="00274846">
      <w:pPr>
        <w:pStyle w:val="Nidungvnbn"/>
        <w:numPr>
          <w:ilvl w:val="0"/>
          <w:numId w:val="3"/>
        </w:numPr>
        <w:rPr>
          <w:lang w:val="vi-VN"/>
        </w:rPr>
      </w:pPr>
      <w:r w:rsidRPr="00274846">
        <w:rPr>
          <w:lang w:val="vi-VN"/>
        </w:rPr>
        <w:t>Regression Test:</w:t>
      </w:r>
    </w:p>
    <w:p w14:paraId="3E40277B" w14:textId="4F2964CF" w:rsidR="00274846" w:rsidRPr="00274846" w:rsidRDefault="00274846" w:rsidP="00274846">
      <w:pPr>
        <w:pStyle w:val="Nidungvnbn"/>
        <w:numPr>
          <w:ilvl w:val="0"/>
          <w:numId w:val="39"/>
        </w:numPr>
      </w:pPr>
      <w:r w:rsidRPr="00274846">
        <w:t>Mục tiêu: Kiểm thử dựa trên các lỗi trước đó đảm bảo không xảy ra nữa.</w:t>
      </w:r>
    </w:p>
    <w:p w14:paraId="5407505A" w14:textId="528254BD" w:rsidR="00274846" w:rsidRPr="00274846" w:rsidRDefault="00274846" w:rsidP="00274846">
      <w:pPr>
        <w:pStyle w:val="Nidungvnbn"/>
        <w:numPr>
          <w:ilvl w:val="0"/>
          <w:numId w:val="39"/>
        </w:numPr>
        <w:rPr>
          <w:lang w:val="vi-VN"/>
        </w:rPr>
      </w:pPr>
      <w:r w:rsidRPr="00274846">
        <w:t>Ví dụ: Đảm bảo sau khi đã sửa</w:t>
      </w:r>
      <w:r w:rsidRPr="00274846">
        <w:rPr>
          <w:lang w:val="vi-VN"/>
        </w:rPr>
        <w:t xml:space="preserve"> chữa thì sẽ không gây ra lỗi trước đó.</w:t>
      </w:r>
    </w:p>
    <w:p w14:paraId="2D6EA089" w14:textId="756D3BA7" w:rsidR="00274846" w:rsidRPr="00274846" w:rsidRDefault="00274846" w:rsidP="00274846">
      <w:pPr>
        <w:pStyle w:val="Nidungvnbn"/>
        <w:numPr>
          <w:ilvl w:val="0"/>
          <w:numId w:val="33"/>
        </w:numPr>
        <w:rPr>
          <w:lang w:val="vi-VN"/>
        </w:rPr>
      </w:pPr>
      <w:r w:rsidRPr="00274846">
        <w:rPr>
          <w:lang w:val="vi-VN"/>
        </w:rPr>
        <w:t>So sánh Evaluation và Testing Production</w:t>
      </w:r>
    </w:p>
    <w:p w14:paraId="055429B1" w14:textId="77777777" w:rsidR="00274846" w:rsidRPr="00274846" w:rsidRDefault="00274846" w:rsidP="00274846">
      <w:pPr>
        <w:pStyle w:val="Nidungvnbn"/>
      </w:pPr>
      <w:r w:rsidRPr="00274846">
        <w:t>Evaluation tập trung vào việc đánh giá hiệu suất của mô hình bao gồm các chỉ số và đồ thị hiệu suất. Tuy nhiên, Evaluation không cung cấp thông tin về các nguyên nhân sâu rộng về sự sai sót trong quá trình huấn luyện như testing production.</w:t>
      </w:r>
    </w:p>
    <w:p w14:paraId="08D01111" w14:textId="77777777" w:rsidR="00274846" w:rsidRPr="00274846" w:rsidRDefault="00274846" w:rsidP="00274846">
      <w:pPr>
        <w:pStyle w:val="Nidungvnbn"/>
      </w:pPr>
      <w:r w:rsidRPr="00274846">
        <w:t>Các tính chất của Testing Production:</w:t>
      </w:r>
    </w:p>
    <w:p w14:paraId="312B81A2" w14:textId="24FEA72D" w:rsidR="00274846" w:rsidRPr="00274846" w:rsidRDefault="00274846" w:rsidP="00274846">
      <w:pPr>
        <w:pStyle w:val="Nidungvnbn"/>
        <w:numPr>
          <w:ilvl w:val="0"/>
          <w:numId w:val="40"/>
        </w:numPr>
      </w:pPr>
      <w:r w:rsidRPr="00274846">
        <w:t>Phát hiện sự thay đổi: Trong quá trình huấn luyện mô hình phải đối mặt với nhiều sự thay đổi và Test production giúp phát hiện sự thay đổi đột ngột của mô hình.</w:t>
      </w:r>
    </w:p>
    <w:p w14:paraId="6D18F020" w14:textId="7E99EA24" w:rsidR="00274846" w:rsidRPr="00274846" w:rsidRDefault="00274846" w:rsidP="00274846">
      <w:pPr>
        <w:pStyle w:val="Nidungvnbn"/>
        <w:numPr>
          <w:ilvl w:val="0"/>
          <w:numId w:val="40"/>
        </w:numPr>
      </w:pPr>
      <w:r w:rsidRPr="00274846">
        <w:t>Kiểm soát hiệu suất: Testing giúp duy trì sự ổn định của mô hình đặc biệt là khi có những sự thay đổi trong dữ liệu.</w:t>
      </w:r>
    </w:p>
    <w:p w14:paraId="70C0F861" w14:textId="4C253278" w:rsidR="00274846" w:rsidRPr="00274846" w:rsidRDefault="00274846" w:rsidP="00274846">
      <w:pPr>
        <w:pStyle w:val="Nidungvnbn"/>
        <w:numPr>
          <w:ilvl w:val="0"/>
          <w:numId w:val="40"/>
        </w:numPr>
      </w:pPr>
      <w:r w:rsidRPr="00274846">
        <w:t>Thông báo nguyên nhân của lỗi: Khi xảy ra lỗi Testing production không chỉ đo lường chỉ số mà còn giúp chúng ta phân tích nguyên nhân xảy ra lỗi.</w:t>
      </w:r>
    </w:p>
    <w:p w14:paraId="214B8882" w14:textId="7D2AEC75" w:rsidR="00991343" w:rsidRDefault="00274846" w:rsidP="009A45FA">
      <w:pPr>
        <w:pStyle w:val="Nidungvnbn"/>
        <w:numPr>
          <w:ilvl w:val="0"/>
          <w:numId w:val="40"/>
        </w:numPr>
      </w:pPr>
      <w:r w:rsidRPr="00274846">
        <w:t>Hỗ trợ continual learning: testing đóng vai trò quan trọng trong Continual learning hỗ trợ quá trình thích nghi với dữ liệu mới mà không làm giảm hiệu suất mô hình.</w:t>
      </w:r>
    </w:p>
    <w:p w14:paraId="15AFB208" w14:textId="7AF15A9A" w:rsidR="008E1393" w:rsidRPr="008E1393" w:rsidRDefault="00274846" w:rsidP="009F39B0">
      <w:pPr>
        <w:pStyle w:val="Nidungvnbn"/>
        <w:jc w:val="center"/>
        <w:rPr>
          <w:sz w:val="28"/>
          <w:szCs w:val="28"/>
        </w:rPr>
      </w:pPr>
      <w:r>
        <w:rPr>
          <w:noProof/>
        </w:rPr>
        <w:lastRenderedPageBreak/>
        <w:drawing>
          <wp:inline distT="0" distB="0" distL="0" distR="0" wp14:anchorId="182DB990" wp14:editId="653D77B4">
            <wp:extent cx="3954780" cy="2703570"/>
            <wp:effectExtent l="0" t="0" r="7620" b="1905"/>
            <wp:docPr id="152349152" name="Picture 1" descr="ML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L testi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992631" cy="2729446"/>
                    </a:xfrm>
                    <a:prstGeom prst="rect">
                      <a:avLst/>
                    </a:prstGeom>
                    <a:noFill/>
                    <a:ln>
                      <a:noFill/>
                    </a:ln>
                  </pic:spPr>
                </pic:pic>
              </a:graphicData>
            </a:graphic>
          </wp:inline>
        </w:drawing>
      </w:r>
    </w:p>
    <w:p w14:paraId="28DE9B68" w14:textId="7551A14E" w:rsidR="008E1393" w:rsidRPr="00194D18" w:rsidRDefault="00194D18" w:rsidP="00194D18">
      <w:pPr>
        <w:pStyle w:val="Caption"/>
        <w:ind w:left="1440" w:firstLine="720"/>
        <w:rPr>
          <w:color w:val="000000" w:themeColor="text1"/>
          <w:sz w:val="26"/>
          <w:szCs w:val="26"/>
        </w:rPr>
      </w:pPr>
      <w:bookmarkStart w:id="23" w:name="_Toc153906061"/>
      <w:r w:rsidRPr="00194D18">
        <w:rPr>
          <w:color w:val="000000" w:themeColor="text1"/>
          <w:sz w:val="26"/>
          <w:szCs w:val="26"/>
        </w:rPr>
        <w:t xml:space="preserve">Hình 4. </w:t>
      </w:r>
      <w:r w:rsidRPr="00194D18">
        <w:rPr>
          <w:color w:val="000000" w:themeColor="text1"/>
          <w:sz w:val="26"/>
          <w:szCs w:val="26"/>
        </w:rPr>
        <w:fldChar w:fldCharType="begin"/>
      </w:r>
      <w:r w:rsidRPr="00194D18">
        <w:rPr>
          <w:color w:val="000000" w:themeColor="text1"/>
          <w:sz w:val="26"/>
          <w:szCs w:val="26"/>
        </w:rPr>
        <w:instrText xml:space="preserve"> SEQ Hình_4. \* ARABIC </w:instrText>
      </w:r>
      <w:r w:rsidRPr="00194D18">
        <w:rPr>
          <w:color w:val="000000" w:themeColor="text1"/>
          <w:sz w:val="26"/>
          <w:szCs w:val="26"/>
        </w:rPr>
        <w:fldChar w:fldCharType="separate"/>
      </w:r>
      <w:r w:rsidR="00D20789">
        <w:rPr>
          <w:noProof/>
          <w:color w:val="000000" w:themeColor="text1"/>
          <w:sz w:val="26"/>
          <w:szCs w:val="26"/>
        </w:rPr>
        <w:t>2</w:t>
      </w:r>
      <w:r w:rsidRPr="00194D18">
        <w:rPr>
          <w:color w:val="000000" w:themeColor="text1"/>
          <w:sz w:val="26"/>
          <w:szCs w:val="26"/>
        </w:rPr>
        <w:fldChar w:fldCharType="end"/>
      </w:r>
      <w:r w:rsidRPr="00194D18">
        <w:rPr>
          <w:color w:val="000000" w:themeColor="text1"/>
          <w:sz w:val="26"/>
          <w:szCs w:val="26"/>
        </w:rPr>
        <w:t xml:space="preserve"> </w:t>
      </w:r>
      <w:r w:rsidR="00274846" w:rsidRPr="00194D18">
        <w:rPr>
          <w:color w:val="000000" w:themeColor="text1"/>
          <w:sz w:val="26"/>
          <w:szCs w:val="26"/>
        </w:rPr>
        <w:t>Hình ảnh quá trình huấn luyện của mô hình</w:t>
      </w:r>
      <w:bookmarkEnd w:id="23"/>
    </w:p>
    <w:p w14:paraId="4BE446A8" w14:textId="542E915B" w:rsidR="007619F3" w:rsidRPr="00CB26C6" w:rsidRDefault="007619F3" w:rsidP="00BF5480">
      <w:pPr>
        <w:pStyle w:val="Nidungvnbn"/>
        <w:ind w:firstLine="0"/>
      </w:pPr>
    </w:p>
    <w:p w14:paraId="18BF6896" w14:textId="7E4AC357" w:rsidR="007619F3" w:rsidRDefault="00BF5480" w:rsidP="009F39B0">
      <w:pPr>
        <w:pStyle w:val="Nidungvnbn"/>
        <w:jc w:val="center"/>
      </w:pPr>
      <w:r>
        <w:rPr>
          <w:noProof/>
        </w:rPr>
        <w:drawing>
          <wp:inline distT="0" distB="0" distL="0" distR="0" wp14:anchorId="1534E6BB" wp14:editId="40D5278E">
            <wp:extent cx="5120640" cy="1203960"/>
            <wp:effectExtent l="0" t="0" r="3810" b="0"/>
            <wp:docPr id="1989364716" name="Picture 1" descr="A computer code with black and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1989364716" name="Picture 1" descr="A computer code with black and white text&#10;&#10;Description automatically generated"/>
                    <pic:cNvPicPr/>
                  </pic:nvPicPr>
                  <pic:blipFill>
                    <a:blip r:embed="rId73"/>
                    <a:stretch>
                      <a:fillRect/>
                    </a:stretch>
                  </pic:blipFill>
                  <pic:spPr>
                    <a:xfrm>
                      <a:off x="0" y="0"/>
                      <a:ext cx="5120640" cy="1203960"/>
                    </a:xfrm>
                    <a:prstGeom prst="rect">
                      <a:avLst/>
                    </a:prstGeom>
                  </pic:spPr>
                </pic:pic>
              </a:graphicData>
            </a:graphic>
          </wp:inline>
        </w:drawing>
      </w:r>
    </w:p>
    <w:p w14:paraId="4D9CA3B3" w14:textId="447F30AC" w:rsidR="007619F3" w:rsidRPr="00194D18" w:rsidRDefault="00194D18" w:rsidP="00194D18">
      <w:pPr>
        <w:pStyle w:val="Caption"/>
        <w:ind w:left="1440" w:firstLine="720"/>
        <w:rPr>
          <w:color w:val="000000" w:themeColor="text1"/>
          <w:sz w:val="26"/>
          <w:szCs w:val="26"/>
        </w:rPr>
      </w:pPr>
      <w:bookmarkStart w:id="24" w:name="_Toc153906062"/>
      <w:r w:rsidRPr="00194D18">
        <w:rPr>
          <w:color w:val="000000" w:themeColor="text1"/>
          <w:sz w:val="26"/>
          <w:szCs w:val="26"/>
        </w:rPr>
        <w:t xml:space="preserve">Hình 4. </w:t>
      </w:r>
      <w:r w:rsidRPr="00194D18">
        <w:rPr>
          <w:color w:val="000000" w:themeColor="text1"/>
          <w:sz w:val="26"/>
          <w:szCs w:val="26"/>
        </w:rPr>
        <w:fldChar w:fldCharType="begin"/>
      </w:r>
      <w:r w:rsidRPr="00194D18">
        <w:rPr>
          <w:color w:val="000000" w:themeColor="text1"/>
          <w:sz w:val="26"/>
          <w:szCs w:val="26"/>
        </w:rPr>
        <w:instrText xml:space="preserve"> SEQ Hình_4. \* ARABIC </w:instrText>
      </w:r>
      <w:r w:rsidRPr="00194D18">
        <w:rPr>
          <w:color w:val="000000" w:themeColor="text1"/>
          <w:sz w:val="26"/>
          <w:szCs w:val="26"/>
        </w:rPr>
        <w:fldChar w:fldCharType="separate"/>
      </w:r>
      <w:r w:rsidR="00D20789">
        <w:rPr>
          <w:noProof/>
          <w:color w:val="000000" w:themeColor="text1"/>
          <w:sz w:val="26"/>
          <w:szCs w:val="26"/>
        </w:rPr>
        <w:t>3</w:t>
      </w:r>
      <w:r w:rsidRPr="00194D18">
        <w:rPr>
          <w:color w:val="000000" w:themeColor="text1"/>
          <w:sz w:val="26"/>
          <w:szCs w:val="26"/>
        </w:rPr>
        <w:fldChar w:fldCharType="end"/>
      </w:r>
      <w:r w:rsidRPr="00194D18">
        <w:rPr>
          <w:color w:val="000000" w:themeColor="text1"/>
          <w:sz w:val="26"/>
          <w:szCs w:val="26"/>
        </w:rPr>
        <w:t xml:space="preserve"> </w:t>
      </w:r>
      <w:r w:rsidR="00BF5480" w:rsidRPr="00194D18">
        <w:rPr>
          <w:color w:val="000000" w:themeColor="text1"/>
          <w:sz w:val="26"/>
          <w:szCs w:val="26"/>
        </w:rPr>
        <w:t>Các phương pháp tối ưu</w:t>
      </w:r>
      <w:bookmarkEnd w:id="24"/>
    </w:p>
    <w:p w14:paraId="56C59BBA" w14:textId="40263EDC" w:rsidR="007619F3" w:rsidRDefault="007619F3" w:rsidP="006C61C3">
      <w:pPr>
        <w:spacing w:after="200" w:line="360" w:lineRule="auto"/>
        <w:rPr>
          <w:sz w:val="26"/>
          <w:szCs w:val="26"/>
        </w:rPr>
      </w:pPr>
    </w:p>
    <w:p w14:paraId="16464BB3" w14:textId="1BE70BF8" w:rsidR="007619F3" w:rsidRDefault="00BF5480" w:rsidP="009F39B0">
      <w:pPr>
        <w:pStyle w:val="Nidungvnbn"/>
      </w:pPr>
      <w:r w:rsidRPr="009F39B0">
        <w:rPr>
          <w:noProof/>
        </w:rPr>
        <w:lastRenderedPageBreak/>
        <w:drawing>
          <wp:inline distT="0" distB="0" distL="0" distR="0" wp14:anchorId="09C2E844" wp14:editId="1555218B">
            <wp:extent cx="5008880" cy="3436620"/>
            <wp:effectExtent l="0" t="0" r="1270" b="0"/>
            <wp:docPr id="1532872964" name="Picture 1" descr="A graph of different colored lines&#10;&#10;Description automatically generated"/>
            <wp:cNvGraphicFramePr/>
            <a:graphic xmlns:a="http://schemas.openxmlformats.org/drawingml/2006/main">
              <a:graphicData uri="http://schemas.openxmlformats.org/drawingml/2006/picture">
                <pic:pic xmlns:pic="http://schemas.openxmlformats.org/drawingml/2006/picture">
                  <pic:nvPicPr>
                    <pic:cNvPr id="1532872964" name="Picture 1" descr="A graph of different colored lines&#10;&#10;Description automatically generated"/>
                    <pic:cNvPicPr/>
                  </pic:nvPicPr>
                  <pic:blipFill>
                    <a:blip r:embed="rId74"/>
                    <a:stretch>
                      <a:fillRect/>
                    </a:stretch>
                  </pic:blipFill>
                  <pic:spPr>
                    <a:xfrm>
                      <a:off x="0" y="0"/>
                      <a:ext cx="5008880" cy="3436620"/>
                    </a:xfrm>
                    <a:prstGeom prst="rect">
                      <a:avLst/>
                    </a:prstGeom>
                  </pic:spPr>
                </pic:pic>
              </a:graphicData>
            </a:graphic>
          </wp:inline>
        </w:drawing>
      </w:r>
    </w:p>
    <w:p w14:paraId="635D7F74" w14:textId="5F6E3150" w:rsidR="00BF5480" w:rsidRPr="00194D18" w:rsidRDefault="00BF5480" w:rsidP="00194D18">
      <w:pPr>
        <w:pStyle w:val="Caption"/>
        <w:rPr>
          <w:sz w:val="26"/>
          <w:szCs w:val="26"/>
        </w:rPr>
      </w:pPr>
      <w:r>
        <w:tab/>
      </w:r>
      <w:r>
        <w:tab/>
      </w:r>
      <w:r>
        <w:tab/>
      </w:r>
      <w:r w:rsidR="00194D18">
        <w:tab/>
      </w:r>
      <w:bookmarkStart w:id="25" w:name="_Toc153906063"/>
      <w:r w:rsidR="00194D18" w:rsidRPr="00194D18">
        <w:rPr>
          <w:color w:val="000000" w:themeColor="text1"/>
          <w:sz w:val="26"/>
          <w:szCs w:val="26"/>
        </w:rPr>
        <w:t xml:space="preserve">Hình 4. </w:t>
      </w:r>
      <w:r w:rsidR="00194D18" w:rsidRPr="00194D18">
        <w:rPr>
          <w:color w:val="000000" w:themeColor="text1"/>
          <w:sz w:val="26"/>
          <w:szCs w:val="26"/>
        </w:rPr>
        <w:fldChar w:fldCharType="begin"/>
      </w:r>
      <w:r w:rsidR="00194D18" w:rsidRPr="00194D18">
        <w:rPr>
          <w:color w:val="000000" w:themeColor="text1"/>
          <w:sz w:val="26"/>
          <w:szCs w:val="26"/>
        </w:rPr>
        <w:instrText xml:space="preserve"> SEQ Hình_4. \* ARABIC </w:instrText>
      </w:r>
      <w:r w:rsidR="00194D18" w:rsidRPr="00194D18">
        <w:rPr>
          <w:color w:val="000000" w:themeColor="text1"/>
          <w:sz w:val="26"/>
          <w:szCs w:val="26"/>
        </w:rPr>
        <w:fldChar w:fldCharType="separate"/>
      </w:r>
      <w:r w:rsidR="00D20789">
        <w:rPr>
          <w:noProof/>
          <w:color w:val="000000" w:themeColor="text1"/>
          <w:sz w:val="26"/>
          <w:szCs w:val="26"/>
        </w:rPr>
        <w:t>4</w:t>
      </w:r>
      <w:r w:rsidR="00194D18" w:rsidRPr="00194D18">
        <w:rPr>
          <w:color w:val="000000" w:themeColor="text1"/>
          <w:sz w:val="26"/>
          <w:szCs w:val="26"/>
        </w:rPr>
        <w:fldChar w:fldCharType="end"/>
      </w:r>
      <w:r w:rsidR="00194D18" w:rsidRPr="00194D18">
        <w:rPr>
          <w:color w:val="000000" w:themeColor="text1"/>
          <w:sz w:val="26"/>
          <w:szCs w:val="26"/>
        </w:rPr>
        <w:t xml:space="preserve"> </w:t>
      </w:r>
      <w:r w:rsidRPr="00194D18">
        <w:rPr>
          <w:color w:val="000000" w:themeColor="text1"/>
          <w:sz w:val="26"/>
          <w:szCs w:val="26"/>
        </w:rPr>
        <w:t>Kết quả so sánh</w:t>
      </w:r>
      <w:bookmarkEnd w:id="25"/>
    </w:p>
    <w:p w14:paraId="13C9F77E" w14:textId="74BAE88F" w:rsidR="007619F3" w:rsidRDefault="00BF5480" w:rsidP="00BF5480">
      <w:pPr>
        <w:pStyle w:val="Nidungvnbn"/>
      </w:pPr>
      <w:r w:rsidRPr="00BF5480">
        <w:t>Vậy theo kết quả thì phương pháp Adam là phương pháp có độ chính xác cao và có độ ổn định tốt.</w:t>
      </w:r>
    </w:p>
    <w:p w14:paraId="17B2F89D" w14:textId="41098CB3" w:rsidR="007619F3" w:rsidRDefault="00BF5480" w:rsidP="00BF5480">
      <w:pPr>
        <w:pStyle w:val="Nidungvnbn"/>
        <w:jc w:val="center"/>
      </w:pPr>
      <w:r>
        <w:rPr>
          <w:noProof/>
        </w:rPr>
        <w:drawing>
          <wp:inline distT="0" distB="0" distL="0" distR="0" wp14:anchorId="266780DA" wp14:editId="625ABDDB">
            <wp:extent cx="4991100" cy="2917825"/>
            <wp:effectExtent l="0" t="0" r="0" b="0"/>
            <wp:docPr id="243393338" name="Picture 1" descr="A computer screen shot of a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243393338" name="Picture 1" descr="A computer screen shot of a program&#10;&#10;Description automatically generated"/>
                    <pic:cNvPicPr/>
                  </pic:nvPicPr>
                  <pic:blipFill>
                    <a:blip r:embed="rId75"/>
                    <a:stretch>
                      <a:fillRect/>
                    </a:stretch>
                  </pic:blipFill>
                  <pic:spPr>
                    <a:xfrm>
                      <a:off x="0" y="0"/>
                      <a:ext cx="4991100" cy="2917825"/>
                    </a:xfrm>
                    <a:prstGeom prst="rect">
                      <a:avLst/>
                    </a:prstGeom>
                  </pic:spPr>
                </pic:pic>
              </a:graphicData>
            </a:graphic>
          </wp:inline>
        </w:drawing>
      </w:r>
    </w:p>
    <w:p w14:paraId="6D8FB032" w14:textId="78E534F9" w:rsidR="007619F3" w:rsidRPr="00194D18" w:rsidRDefault="00194D18" w:rsidP="00194D18">
      <w:pPr>
        <w:pStyle w:val="Caption"/>
        <w:ind w:left="720" w:firstLine="720"/>
        <w:rPr>
          <w:color w:val="000000" w:themeColor="text1"/>
          <w:sz w:val="26"/>
          <w:szCs w:val="26"/>
        </w:rPr>
      </w:pPr>
      <w:bookmarkStart w:id="26" w:name="_Toc153906064"/>
      <w:r w:rsidRPr="00194D18">
        <w:rPr>
          <w:color w:val="000000" w:themeColor="text1"/>
          <w:sz w:val="26"/>
          <w:szCs w:val="26"/>
        </w:rPr>
        <w:t xml:space="preserve">Hình 4. </w:t>
      </w:r>
      <w:r w:rsidRPr="00194D18">
        <w:rPr>
          <w:color w:val="000000" w:themeColor="text1"/>
          <w:sz w:val="26"/>
          <w:szCs w:val="26"/>
        </w:rPr>
        <w:fldChar w:fldCharType="begin"/>
      </w:r>
      <w:r w:rsidRPr="00194D18">
        <w:rPr>
          <w:color w:val="000000" w:themeColor="text1"/>
          <w:sz w:val="26"/>
          <w:szCs w:val="26"/>
        </w:rPr>
        <w:instrText xml:space="preserve"> SEQ Hình_4. \* ARABIC </w:instrText>
      </w:r>
      <w:r w:rsidRPr="00194D18">
        <w:rPr>
          <w:color w:val="000000" w:themeColor="text1"/>
          <w:sz w:val="26"/>
          <w:szCs w:val="26"/>
        </w:rPr>
        <w:fldChar w:fldCharType="separate"/>
      </w:r>
      <w:r w:rsidR="00D20789">
        <w:rPr>
          <w:noProof/>
          <w:color w:val="000000" w:themeColor="text1"/>
          <w:sz w:val="26"/>
          <w:szCs w:val="26"/>
        </w:rPr>
        <w:t>5</w:t>
      </w:r>
      <w:r w:rsidRPr="00194D18">
        <w:rPr>
          <w:color w:val="000000" w:themeColor="text1"/>
          <w:sz w:val="26"/>
          <w:szCs w:val="26"/>
        </w:rPr>
        <w:fldChar w:fldCharType="end"/>
      </w:r>
      <w:r w:rsidRPr="00194D18">
        <w:rPr>
          <w:color w:val="000000" w:themeColor="text1"/>
          <w:sz w:val="26"/>
          <w:szCs w:val="26"/>
        </w:rPr>
        <w:t xml:space="preserve"> </w:t>
      </w:r>
      <w:r w:rsidR="00BF5480" w:rsidRPr="00194D18">
        <w:rPr>
          <w:color w:val="000000" w:themeColor="text1"/>
          <w:sz w:val="26"/>
          <w:szCs w:val="26"/>
        </w:rPr>
        <w:t>Mô phỏng ContinualLearning và test production</w:t>
      </w:r>
      <w:bookmarkEnd w:id="26"/>
    </w:p>
    <w:p w14:paraId="7F884775" w14:textId="30DFCABE" w:rsidR="00BF5480" w:rsidRDefault="00BF5480" w:rsidP="00BF5480">
      <w:pPr>
        <w:pStyle w:val="Nidungvnbn"/>
        <w:jc w:val="center"/>
      </w:pPr>
      <w:r>
        <w:rPr>
          <w:noProof/>
        </w:rPr>
        <w:lastRenderedPageBreak/>
        <w:drawing>
          <wp:inline distT="0" distB="0" distL="0" distR="0" wp14:anchorId="1471A26F" wp14:editId="7ABF941A">
            <wp:extent cx="4663440" cy="1264920"/>
            <wp:effectExtent l="0" t="0" r="3810" b="0"/>
            <wp:docPr id="1910238769" name="Picture 1" descr="A screen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1910238769" name="Picture 1" descr="A screenshot of a computer program&#10;&#10;Description automatically generated"/>
                    <pic:cNvPicPr/>
                  </pic:nvPicPr>
                  <pic:blipFill>
                    <a:blip r:embed="rId76"/>
                    <a:stretch>
                      <a:fillRect/>
                    </a:stretch>
                  </pic:blipFill>
                  <pic:spPr>
                    <a:xfrm>
                      <a:off x="0" y="0"/>
                      <a:ext cx="4663440" cy="1264920"/>
                    </a:xfrm>
                    <a:prstGeom prst="rect">
                      <a:avLst/>
                    </a:prstGeom>
                  </pic:spPr>
                </pic:pic>
              </a:graphicData>
            </a:graphic>
          </wp:inline>
        </w:drawing>
      </w:r>
    </w:p>
    <w:p w14:paraId="73FEF13C" w14:textId="1ECD6897" w:rsidR="0018199F" w:rsidRPr="00194D18" w:rsidRDefault="00194D18" w:rsidP="00194D18">
      <w:pPr>
        <w:pStyle w:val="Caption"/>
        <w:ind w:left="1440" w:firstLine="720"/>
        <w:rPr>
          <w:sz w:val="26"/>
          <w:szCs w:val="26"/>
        </w:rPr>
      </w:pPr>
      <w:bookmarkStart w:id="27" w:name="_Toc153906065"/>
      <w:r w:rsidRPr="00194D18">
        <w:rPr>
          <w:color w:val="000000" w:themeColor="text1"/>
          <w:sz w:val="26"/>
          <w:szCs w:val="26"/>
        </w:rPr>
        <w:t xml:space="preserve">Hình 4. </w:t>
      </w:r>
      <w:r w:rsidRPr="00194D18">
        <w:rPr>
          <w:color w:val="000000" w:themeColor="text1"/>
          <w:sz w:val="26"/>
          <w:szCs w:val="26"/>
        </w:rPr>
        <w:fldChar w:fldCharType="begin"/>
      </w:r>
      <w:r w:rsidRPr="00194D18">
        <w:rPr>
          <w:color w:val="000000" w:themeColor="text1"/>
          <w:sz w:val="26"/>
          <w:szCs w:val="26"/>
        </w:rPr>
        <w:instrText xml:space="preserve"> SEQ Hình_4. \* ARABIC </w:instrText>
      </w:r>
      <w:r w:rsidRPr="00194D18">
        <w:rPr>
          <w:color w:val="000000" w:themeColor="text1"/>
          <w:sz w:val="26"/>
          <w:szCs w:val="26"/>
        </w:rPr>
        <w:fldChar w:fldCharType="separate"/>
      </w:r>
      <w:r w:rsidR="00D20789">
        <w:rPr>
          <w:noProof/>
          <w:color w:val="000000" w:themeColor="text1"/>
          <w:sz w:val="26"/>
          <w:szCs w:val="26"/>
        </w:rPr>
        <w:t>6</w:t>
      </w:r>
      <w:r w:rsidRPr="00194D18">
        <w:rPr>
          <w:color w:val="000000" w:themeColor="text1"/>
          <w:sz w:val="26"/>
          <w:szCs w:val="26"/>
        </w:rPr>
        <w:fldChar w:fldCharType="end"/>
      </w:r>
      <w:r>
        <w:rPr>
          <w:color w:val="000000" w:themeColor="text1"/>
          <w:sz w:val="26"/>
          <w:szCs w:val="26"/>
        </w:rPr>
        <w:t xml:space="preserve"> </w:t>
      </w:r>
      <w:r w:rsidR="00BF5480" w:rsidRPr="00194D18">
        <w:rPr>
          <w:color w:val="000000" w:themeColor="text1"/>
          <w:sz w:val="26"/>
          <w:szCs w:val="26"/>
        </w:rPr>
        <w:t>Huấn luyện mô hình lần thứ nhất</w:t>
      </w:r>
      <w:bookmarkEnd w:id="27"/>
    </w:p>
    <w:p w14:paraId="51128285" w14:textId="1066BEEF" w:rsidR="0018199F" w:rsidRDefault="00BF5480" w:rsidP="00BF5480">
      <w:pPr>
        <w:pStyle w:val="Nidungvnbn"/>
        <w:jc w:val="center"/>
      </w:pPr>
      <w:r>
        <w:rPr>
          <w:noProof/>
        </w:rPr>
        <w:drawing>
          <wp:inline distT="0" distB="0" distL="0" distR="0" wp14:anchorId="50B77FCF" wp14:editId="695BFBAA">
            <wp:extent cx="4899660" cy="830580"/>
            <wp:effectExtent l="0" t="0" r="0" b="7620"/>
            <wp:docPr id="473476053" name="Picture 1" descr="A screenshot of a computer code&#10;&#10;Description automatically generated"/>
            <wp:cNvGraphicFramePr/>
            <a:graphic xmlns:a="http://schemas.openxmlformats.org/drawingml/2006/main">
              <a:graphicData uri="http://schemas.openxmlformats.org/drawingml/2006/picture">
                <pic:pic xmlns:pic="http://schemas.openxmlformats.org/drawingml/2006/picture">
                  <pic:nvPicPr>
                    <pic:cNvPr id="473476053" name="Picture 1" descr="A screenshot of a computer code&#10;&#10;Description automatically generated"/>
                    <pic:cNvPicPr/>
                  </pic:nvPicPr>
                  <pic:blipFill>
                    <a:blip r:embed="rId77"/>
                    <a:stretch>
                      <a:fillRect/>
                    </a:stretch>
                  </pic:blipFill>
                  <pic:spPr>
                    <a:xfrm>
                      <a:off x="0" y="0"/>
                      <a:ext cx="4899660" cy="830580"/>
                    </a:xfrm>
                    <a:prstGeom prst="rect">
                      <a:avLst/>
                    </a:prstGeom>
                  </pic:spPr>
                </pic:pic>
              </a:graphicData>
            </a:graphic>
          </wp:inline>
        </w:drawing>
      </w:r>
    </w:p>
    <w:p w14:paraId="2535D2CC" w14:textId="11362531" w:rsidR="0018199F" w:rsidRPr="00194D18" w:rsidRDefault="00194D18" w:rsidP="00194D18">
      <w:pPr>
        <w:pStyle w:val="Caption"/>
        <w:ind w:left="1440" w:firstLine="720"/>
        <w:rPr>
          <w:color w:val="000000" w:themeColor="text1"/>
          <w:sz w:val="26"/>
          <w:szCs w:val="26"/>
        </w:rPr>
      </w:pPr>
      <w:bookmarkStart w:id="28" w:name="_Toc153906066"/>
      <w:r w:rsidRPr="00194D18">
        <w:rPr>
          <w:color w:val="000000" w:themeColor="text1"/>
          <w:sz w:val="26"/>
          <w:szCs w:val="26"/>
        </w:rPr>
        <w:t xml:space="preserve">Hình 4. </w:t>
      </w:r>
      <w:r w:rsidRPr="00194D18">
        <w:rPr>
          <w:color w:val="000000" w:themeColor="text1"/>
          <w:sz w:val="26"/>
          <w:szCs w:val="26"/>
        </w:rPr>
        <w:fldChar w:fldCharType="begin"/>
      </w:r>
      <w:r w:rsidRPr="00194D18">
        <w:rPr>
          <w:color w:val="000000" w:themeColor="text1"/>
          <w:sz w:val="26"/>
          <w:szCs w:val="26"/>
        </w:rPr>
        <w:instrText xml:space="preserve"> SEQ Hình_4. \* ARABIC </w:instrText>
      </w:r>
      <w:r w:rsidRPr="00194D18">
        <w:rPr>
          <w:color w:val="000000" w:themeColor="text1"/>
          <w:sz w:val="26"/>
          <w:szCs w:val="26"/>
        </w:rPr>
        <w:fldChar w:fldCharType="separate"/>
      </w:r>
      <w:r w:rsidR="00D20789">
        <w:rPr>
          <w:noProof/>
          <w:color w:val="000000" w:themeColor="text1"/>
          <w:sz w:val="26"/>
          <w:szCs w:val="26"/>
        </w:rPr>
        <w:t>7</w:t>
      </w:r>
      <w:r w:rsidRPr="00194D18">
        <w:rPr>
          <w:color w:val="000000" w:themeColor="text1"/>
          <w:sz w:val="26"/>
          <w:szCs w:val="26"/>
        </w:rPr>
        <w:fldChar w:fldCharType="end"/>
      </w:r>
      <w:r w:rsidRPr="00194D18">
        <w:rPr>
          <w:color w:val="000000" w:themeColor="text1"/>
          <w:sz w:val="26"/>
          <w:szCs w:val="26"/>
        </w:rPr>
        <w:t xml:space="preserve"> </w:t>
      </w:r>
      <w:r w:rsidR="00BF5480" w:rsidRPr="00194D18">
        <w:rPr>
          <w:color w:val="000000" w:themeColor="text1"/>
          <w:sz w:val="26"/>
          <w:szCs w:val="26"/>
        </w:rPr>
        <w:t>Huấn luyện mô hình lần thứ hai</w:t>
      </w:r>
      <w:bookmarkEnd w:id="28"/>
    </w:p>
    <w:p w14:paraId="0A873B16" w14:textId="628B9E38" w:rsidR="0018199F" w:rsidRDefault="00BF5480" w:rsidP="00BF5480">
      <w:pPr>
        <w:pStyle w:val="Nidungvnbn"/>
      </w:pPr>
      <w:r w:rsidRPr="00BF5480">
        <w:t>Như trong đoạn mã trên ta thấy có thể lưu và tiếp tục update dữ liệu vào mô hình để tiếp tục huấn luyện theo kết quả trước đó.</w:t>
      </w:r>
    </w:p>
    <w:p w14:paraId="74B78DF6" w14:textId="24017E0F" w:rsidR="0018199F" w:rsidRDefault="00C9237D" w:rsidP="00C9237D">
      <w:pPr>
        <w:spacing w:after="160" w:line="259" w:lineRule="auto"/>
        <w:rPr>
          <w:sz w:val="26"/>
          <w:szCs w:val="26"/>
        </w:rPr>
      </w:pPr>
      <w:r>
        <w:rPr>
          <w:sz w:val="26"/>
          <w:szCs w:val="26"/>
        </w:rPr>
        <w:br w:type="page"/>
      </w:r>
    </w:p>
    <w:bookmarkEnd w:id="6"/>
    <w:p w14:paraId="06AC2F6B" w14:textId="42F21BFC" w:rsidR="005426AB" w:rsidRDefault="001E7595" w:rsidP="005426AB">
      <w:pPr>
        <w:pStyle w:val="Chng"/>
        <w:jc w:val="center"/>
        <w:outlineLvl w:val="0"/>
      </w:pPr>
      <w:r>
        <w:lastRenderedPageBreak/>
        <w:t>TÀI LIỆU THAM KHẢO</w:t>
      </w:r>
    </w:p>
    <w:p w14:paraId="22961AB1" w14:textId="3F6C0AF2" w:rsidR="005426AB" w:rsidRDefault="00000000" w:rsidP="005426AB">
      <w:pPr>
        <w:pStyle w:val="Nidungvnbn"/>
        <w:numPr>
          <w:ilvl w:val="0"/>
          <w:numId w:val="43"/>
        </w:numPr>
      </w:pPr>
      <w:hyperlink r:id="rId78" w:history="1">
        <w:r w:rsidR="005426AB" w:rsidRPr="005426AB">
          <w:rPr>
            <w:rStyle w:val="Hyperlink"/>
            <w:color w:val="auto"/>
          </w:rPr>
          <w:t>What is Continuous Learning? Revolutionizing Machine Learning &amp; Adaptability | DataCamp</w:t>
        </w:r>
      </w:hyperlink>
    </w:p>
    <w:p w14:paraId="484EF35B" w14:textId="3168B2CB" w:rsidR="005426AB" w:rsidRDefault="00000000" w:rsidP="005426AB">
      <w:pPr>
        <w:pStyle w:val="Nidungvnbn"/>
        <w:numPr>
          <w:ilvl w:val="0"/>
          <w:numId w:val="43"/>
        </w:numPr>
      </w:pPr>
      <w:hyperlink r:id="rId79" w:history="1">
        <w:r w:rsidR="005426AB" w:rsidRPr="005426AB">
          <w:rPr>
            <w:rStyle w:val="Hyperlink"/>
            <w:color w:val="auto"/>
          </w:rPr>
          <w:t>Optimizer- Hiểu sâu về các thuật toán tối ưu ( GD,SGD,Adam,..) (viblo.asia)</w:t>
        </w:r>
      </w:hyperlink>
    </w:p>
    <w:p w14:paraId="6750708E" w14:textId="2213D376" w:rsidR="00234A73" w:rsidRPr="00234A73" w:rsidRDefault="00000000" w:rsidP="005426AB">
      <w:pPr>
        <w:pStyle w:val="Nidungvnbn"/>
        <w:numPr>
          <w:ilvl w:val="0"/>
          <w:numId w:val="43"/>
        </w:numPr>
      </w:pPr>
      <w:hyperlink r:id="rId80" w:history="1">
        <w:r w:rsidR="00234A73" w:rsidRPr="00234A73">
          <w:rPr>
            <w:rStyle w:val="Hyperlink"/>
            <w:color w:val="auto"/>
          </w:rPr>
          <w:t>Thuật toán Gradient Descent cho Linear Regression | How Kteam</w:t>
        </w:r>
      </w:hyperlink>
    </w:p>
    <w:sectPr w:rsidR="00234A73" w:rsidRPr="00234A73" w:rsidSect="00C73494">
      <w:headerReference w:type="default" r:id="rId81"/>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778684" w14:textId="77777777" w:rsidR="00571E92" w:rsidRDefault="00571E92" w:rsidP="00372F59">
      <w:r>
        <w:separator/>
      </w:r>
    </w:p>
  </w:endnote>
  <w:endnote w:type="continuationSeparator" w:id="0">
    <w:p w14:paraId="5B92FFE1" w14:textId="77777777" w:rsidR="00571E92" w:rsidRDefault="00571E92" w:rsidP="00372F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NI-Times">
    <w:altName w:val="Times New Roman"/>
    <w:charset w:val="00"/>
    <w:family w:val="auto"/>
    <w:pitch w:val="variable"/>
    <w:sig w:usb0="00000001" w:usb1="00000000" w:usb2="00000000" w:usb3="00000000" w:csb0="00000013"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29C046" w14:textId="77777777" w:rsidR="00571E92" w:rsidRDefault="00571E92" w:rsidP="00372F59">
      <w:r>
        <w:separator/>
      </w:r>
    </w:p>
  </w:footnote>
  <w:footnote w:type="continuationSeparator" w:id="0">
    <w:p w14:paraId="4562089A" w14:textId="77777777" w:rsidR="00571E92" w:rsidRDefault="00571E92" w:rsidP="00372F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7798BC" w14:textId="77777777" w:rsidR="004B3DEA" w:rsidRDefault="004B3DEA">
    <w:pPr>
      <w:pStyle w:val="Header"/>
      <w:jc w:val="center"/>
    </w:pPr>
  </w:p>
  <w:p w14:paraId="262B396B" w14:textId="77777777" w:rsidR="004B3DEA" w:rsidRDefault="004B3DE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711E3F" w14:textId="77777777" w:rsidR="004B3DEA" w:rsidRDefault="004B3DEA">
    <w:pPr>
      <w:pStyle w:val="Header"/>
      <w:jc w:val="center"/>
    </w:pPr>
  </w:p>
  <w:p w14:paraId="68A20D82" w14:textId="77777777" w:rsidR="004B3DEA" w:rsidRDefault="004B3DE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0493803"/>
      <w:docPartObj>
        <w:docPartGallery w:val="Page Numbers (Top of Page)"/>
        <w:docPartUnique/>
      </w:docPartObj>
    </w:sdtPr>
    <w:sdtEndPr>
      <w:rPr>
        <w:noProof/>
      </w:rPr>
    </w:sdtEndPr>
    <w:sdtContent>
      <w:p w14:paraId="3D3D22A9" w14:textId="77777777" w:rsidR="00B71C87" w:rsidRDefault="00B71C87">
        <w:pPr>
          <w:pStyle w:val="Header"/>
          <w:jc w:val="center"/>
        </w:pPr>
        <w:r>
          <w:fldChar w:fldCharType="begin"/>
        </w:r>
        <w:r>
          <w:instrText xml:space="preserve"> PAGE   \* MERGEFORMAT </w:instrText>
        </w:r>
        <w:r>
          <w:fldChar w:fldCharType="separate"/>
        </w:r>
        <w:r>
          <w:rPr>
            <w:noProof/>
          </w:rPr>
          <w:t>1</w:t>
        </w:r>
        <w:r>
          <w:rPr>
            <w:noProof/>
          </w:rPr>
          <w:fldChar w:fldCharType="end"/>
        </w:r>
      </w:p>
    </w:sdtContent>
  </w:sdt>
  <w:p w14:paraId="4B1F511A" w14:textId="77777777" w:rsidR="00B71C87" w:rsidRDefault="00B71C8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singleLevel"/>
    <w:tmpl w:val="00000002"/>
    <w:name w:val="WW8Num2"/>
    <w:lvl w:ilvl="0">
      <w:start w:val="1"/>
      <w:numFmt w:val="bullet"/>
      <w:lvlText w:val=""/>
      <w:lvlJc w:val="left"/>
      <w:pPr>
        <w:tabs>
          <w:tab w:val="num" w:pos="360"/>
        </w:tabs>
        <w:ind w:left="360" w:hanging="360"/>
      </w:pPr>
      <w:rPr>
        <w:rFonts w:ascii="Symbol" w:hAnsi="Symbol"/>
      </w:rPr>
    </w:lvl>
  </w:abstractNum>
  <w:abstractNum w:abstractNumId="1" w15:restartNumberingAfterBreak="0">
    <w:nsid w:val="00000003"/>
    <w:multiLevelType w:val="singleLevel"/>
    <w:tmpl w:val="00000003"/>
    <w:name w:val="WW8Num3"/>
    <w:lvl w:ilvl="0">
      <w:start w:val="1"/>
      <w:numFmt w:val="bullet"/>
      <w:lvlText w:val=""/>
      <w:lvlJc w:val="left"/>
      <w:pPr>
        <w:tabs>
          <w:tab w:val="num" w:pos="1080"/>
        </w:tabs>
        <w:ind w:left="1080" w:hanging="360"/>
      </w:pPr>
      <w:rPr>
        <w:rFonts w:ascii="Symbol" w:hAnsi="Symbol"/>
      </w:rPr>
    </w:lvl>
  </w:abstractNum>
  <w:abstractNum w:abstractNumId="2" w15:restartNumberingAfterBreak="0">
    <w:nsid w:val="00000005"/>
    <w:multiLevelType w:val="singleLevel"/>
    <w:tmpl w:val="00000005"/>
    <w:name w:val="WW8Num5"/>
    <w:lvl w:ilvl="0">
      <w:start w:val="1"/>
      <w:numFmt w:val="bullet"/>
      <w:lvlText w:val=""/>
      <w:lvlJc w:val="left"/>
      <w:pPr>
        <w:tabs>
          <w:tab w:val="num" w:pos="720"/>
        </w:tabs>
        <w:ind w:left="720" w:hanging="360"/>
      </w:pPr>
      <w:rPr>
        <w:rFonts w:ascii="Wingdings" w:hAnsi="Wingdings"/>
      </w:rPr>
    </w:lvl>
  </w:abstractNum>
  <w:abstractNum w:abstractNumId="3" w15:restartNumberingAfterBreak="0">
    <w:nsid w:val="00000006"/>
    <w:multiLevelType w:val="singleLevel"/>
    <w:tmpl w:val="00000006"/>
    <w:name w:val="WW8Num6"/>
    <w:lvl w:ilvl="0">
      <w:start w:val="1"/>
      <w:numFmt w:val="bullet"/>
      <w:lvlText w:val=""/>
      <w:lvlJc w:val="left"/>
      <w:pPr>
        <w:tabs>
          <w:tab w:val="num" w:pos="360"/>
        </w:tabs>
        <w:ind w:left="360" w:hanging="360"/>
      </w:pPr>
      <w:rPr>
        <w:rFonts w:ascii="Symbol" w:hAnsi="Symbol"/>
      </w:rPr>
    </w:lvl>
  </w:abstractNum>
  <w:abstractNum w:abstractNumId="4" w15:restartNumberingAfterBreak="0">
    <w:nsid w:val="01277657"/>
    <w:multiLevelType w:val="hybridMultilevel"/>
    <w:tmpl w:val="9050BC84"/>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45E2D3B"/>
    <w:multiLevelType w:val="hybridMultilevel"/>
    <w:tmpl w:val="BAF2519A"/>
    <w:lvl w:ilvl="0" w:tplc="2DCAE2D2">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5BA72DB"/>
    <w:multiLevelType w:val="hybridMultilevel"/>
    <w:tmpl w:val="12DA82AA"/>
    <w:lvl w:ilvl="0" w:tplc="2DCAE2D2">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5D57052"/>
    <w:multiLevelType w:val="hybridMultilevel"/>
    <w:tmpl w:val="809C5924"/>
    <w:lvl w:ilvl="0" w:tplc="2DCAE2D2">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67D1A66"/>
    <w:multiLevelType w:val="hybridMultilevel"/>
    <w:tmpl w:val="C9FC4208"/>
    <w:lvl w:ilvl="0" w:tplc="2DCAE2D2">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6B16401"/>
    <w:multiLevelType w:val="hybridMultilevel"/>
    <w:tmpl w:val="37366E8A"/>
    <w:lvl w:ilvl="0" w:tplc="8274422E">
      <w:start w:val="1"/>
      <w:numFmt w:val="lowerLetter"/>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0" w15:restartNumberingAfterBreak="0">
    <w:nsid w:val="07B01D49"/>
    <w:multiLevelType w:val="hybridMultilevel"/>
    <w:tmpl w:val="DA22DA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0D966F0E"/>
    <w:multiLevelType w:val="hybridMultilevel"/>
    <w:tmpl w:val="53C0502E"/>
    <w:lvl w:ilvl="0" w:tplc="2DCAE2D2">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0F473674"/>
    <w:multiLevelType w:val="multilevel"/>
    <w:tmpl w:val="BC9AE706"/>
    <w:lvl w:ilvl="0">
      <w:start w:val="1"/>
      <w:numFmt w:val="upperRoman"/>
      <w:lvlText w:val="%1."/>
      <w:lvlJc w:val="left"/>
      <w:pPr>
        <w:ind w:left="1080" w:hanging="720"/>
      </w:pPr>
      <w:rPr>
        <w:rFonts w:hint="default"/>
        <w:b/>
        <w:bCs w:val="0"/>
      </w:rPr>
    </w:lvl>
    <w:lvl w:ilvl="1">
      <w:start w:val="1"/>
      <w:numFmt w:val="decimal"/>
      <w:isLgl/>
      <w:lvlText w:val="%1.%2"/>
      <w:lvlJc w:val="left"/>
      <w:pPr>
        <w:ind w:left="780" w:hanging="42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10D57C95"/>
    <w:multiLevelType w:val="hybridMultilevel"/>
    <w:tmpl w:val="821CE06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165C0EA9"/>
    <w:multiLevelType w:val="hybridMultilevel"/>
    <w:tmpl w:val="8F9866A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18897FA5"/>
    <w:multiLevelType w:val="hybridMultilevel"/>
    <w:tmpl w:val="4B5C7FB0"/>
    <w:lvl w:ilvl="0" w:tplc="2DCAE2D2">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A4A43CE"/>
    <w:multiLevelType w:val="hybridMultilevel"/>
    <w:tmpl w:val="D9C4ABE8"/>
    <w:lvl w:ilvl="0" w:tplc="6E2C04F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1CA80CBE"/>
    <w:multiLevelType w:val="hybridMultilevel"/>
    <w:tmpl w:val="2354AB5C"/>
    <w:lvl w:ilvl="0" w:tplc="2DCAE2D2">
      <w:start w:val="1"/>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20DD74B8"/>
    <w:multiLevelType w:val="hybridMultilevel"/>
    <w:tmpl w:val="EC901624"/>
    <w:lvl w:ilvl="0" w:tplc="2DCAE2D2">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B1D2663"/>
    <w:multiLevelType w:val="hybridMultilevel"/>
    <w:tmpl w:val="1624ADDC"/>
    <w:lvl w:ilvl="0" w:tplc="7A3CBA8E">
      <w:start w:val="1"/>
      <w:numFmt w:val="lowerLetter"/>
      <w:lvlText w:val="%1."/>
      <w:lvlJc w:val="left"/>
      <w:pPr>
        <w:ind w:left="1080" w:hanging="360"/>
      </w:pPr>
      <w:rPr>
        <w:rFonts w:hint="default"/>
        <w:b w:val="0"/>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CEA5AE4"/>
    <w:multiLevelType w:val="hybridMultilevel"/>
    <w:tmpl w:val="96AA6890"/>
    <w:lvl w:ilvl="0" w:tplc="9E5E18F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D9978C9"/>
    <w:multiLevelType w:val="hybridMultilevel"/>
    <w:tmpl w:val="DA160238"/>
    <w:lvl w:ilvl="0" w:tplc="67D269A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41F48F3"/>
    <w:multiLevelType w:val="hybridMultilevel"/>
    <w:tmpl w:val="9BD239C0"/>
    <w:lvl w:ilvl="0" w:tplc="2DCAE2D2">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4DE7872"/>
    <w:multiLevelType w:val="hybridMultilevel"/>
    <w:tmpl w:val="F24CE806"/>
    <w:lvl w:ilvl="0" w:tplc="2DCAE2D2">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AD0765F"/>
    <w:multiLevelType w:val="hybridMultilevel"/>
    <w:tmpl w:val="DAE8B99A"/>
    <w:lvl w:ilvl="0" w:tplc="2DCAE2D2">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DD66A9A"/>
    <w:multiLevelType w:val="hybridMultilevel"/>
    <w:tmpl w:val="DA928E0C"/>
    <w:lvl w:ilvl="0" w:tplc="2DCAE2D2">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3DD670CF"/>
    <w:multiLevelType w:val="hybridMultilevel"/>
    <w:tmpl w:val="E7286F66"/>
    <w:lvl w:ilvl="0" w:tplc="2DCAE2D2">
      <w:start w:val="1"/>
      <w:numFmt w:val="bullet"/>
      <w:lvlText w:val="-"/>
      <w:lvlJc w:val="left"/>
      <w:pPr>
        <w:ind w:left="2880" w:hanging="360"/>
      </w:pPr>
      <w:rPr>
        <w:rFonts w:ascii="Times New Roman" w:eastAsia="Times New Roman"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7" w15:restartNumberingAfterBreak="0">
    <w:nsid w:val="40C335FA"/>
    <w:multiLevelType w:val="hybridMultilevel"/>
    <w:tmpl w:val="3C1C55C2"/>
    <w:lvl w:ilvl="0" w:tplc="077431D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1330ECB"/>
    <w:multiLevelType w:val="hybridMultilevel"/>
    <w:tmpl w:val="D9F0890C"/>
    <w:lvl w:ilvl="0" w:tplc="2160B94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58D7B79"/>
    <w:multiLevelType w:val="hybridMultilevel"/>
    <w:tmpl w:val="3FA88440"/>
    <w:lvl w:ilvl="0" w:tplc="2DCAE2D2">
      <w:start w:val="1"/>
      <w:numFmt w:val="bullet"/>
      <w:lvlText w:val="-"/>
      <w:lvlJc w:val="left"/>
      <w:pPr>
        <w:ind w:left="1080" w:hanging="360"/>
      </w:pPr>
      <w:rPr>
        <w:rFonts w:ascii="Times New Roman" w:eastAsia="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7C20EC6"/>
    <w:multiLevelType w:val="hybridMultilevel"/>
    <w:tmpl w:val="FF4A63D0"/>
    <w:lvl w:ilvl="0" w:tplc="2DCAE2D2">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49411370"/>
    <w:multiLevelType w:val="hybridMultilevel"/>
    <w:tmpl w:val="CEA071AE"/>
    <w:lvl w:ilvl="0" w:tplc="2DCAE2D2">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4AE27AD8"/>
    <w:multiLevelType w:val="hybridMultilevel"/>
    <w:tmpl w:val="05528AF6"/>
    <w:lvl w:ilvl="0" w:tplc="2DCAE2D2">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4BF404DD"/>
    <w:multiLevelType w:val="hybridMultilevel"/>
    <w:tmpl w:val="7AB85C06"/>
    <w:lvl w:ilvl="0" w:tplc="2DCAE2D2">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4BF82B8A"/>
    <w:multiLevelType w:val="hybridMultilevel"/>
    <w:tmpl w:val="2AC67D80"/>
    <w:lvl w:ilvl="0" w:tplc="2DCAE2D2">
      <w:start w:val="1"/>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15:restartNumberingAfterBreak="0">
    <w:nsid w:val="4E351C10"/>
    <w:multiLevelType w:val="hybridMultilevel"/>
    <w:tmpl w:val="97A293AC"/>
    <w:lvl w:ilvl="0" w:tplc="2DCAE2D2">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51394502"/>
    <w:multiLevelType w:val="hybridMultilevel"/>
    <w:tmpl w:val="3ABC9226"/>
    <w:lvl w:ilvl="0" w:tplc="2DCAE2D2">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41275D4"/>
    <w:multiLevelType w:val="hybridMultilevel"/>
    <w:tmpl w:val="09A8F0A6"/>
    <w:lvl w:ilvl="0" w:tplc="2DCAE2D2">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54754EB7"/>
    <w:multiLevelType w:val="hybridMultilevel"/>
    <w:tmpl w:val="EB28145A"/>
    <w:lvl w:ilvl="0" w:tplc="2DCAE2D2">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5AD863B8"/>
    <w:multiLevelType w:val="hybridMultilevel"/>
    <w:tmpl w:val="BAFA7C10"/>
    <w:lvl w:ilvl="0" w:tplc="2DCAE2D2">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5BF87D27"/>
    <w:multiLevelType w:val="hybridMultilevel"/>
    <w:tmpl w:val="1B18B282"/>
    <w:lvl w:ilvl="0" w:tplc="2DCAE2D2">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60AC63F3"/>
    <w:multiLevelType w:val="hybridMultilevel"/>
    <w:tmpl w:val="4378BB68"/>
    <w:lvl w:ilvl="0" w:tplc="2DCAE2D2">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61611D1A"/>
    <w:multiLevelType w:val="hybridMultilevel"/>
    <w:tmpl w:val="567EB1D8"/>
    <w:lvl w:ilvl="0" w:tplc="2DCAE2D2">
      <w:start w:val="1"/>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3" w15:restartNumberingAfterBreak="0">
    <w:nsid w:val="64F54E8B"/>
    <w:multiLevelType w:val="hybridMultilevel"/>
    <w:tmpl w:val="D076BC38"/>
    <w:lvl w:ilvl="0" w:tplc="2DCAE2D2">
      <w:start w:val="1"/>
      <w:numFmt w:val="bullet"/>
      <w:lvlText w:val="-"/>
      <w:lvlJc w:val="left"/>
      <w:pPr>
        <w:ind w:left="1571" w:hanging="360"/>
      </w:pPr>
      <w:rPr>
        <w:rFonts w:ascii="Times New Roman" w:eastAsia="Times New Roman" w:hAnsi="Times New Roman"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4" w15:restartNumberingAfterBreak="0">
    <w:nsid w:val="6DD41A69"/>
    <w:multiLevelType w:val="hybridMultilevel"/>
    <w:tmpl w:val="EE64FAB8"/>
    <w:lvl w:ilvl="0" w:tplc="2DCAE2D2">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15466C6"/>
    <w:multiLevelType w:val="hybridMultilevel"/>
    <w:tmpl w:val="E5C41E56"/>
    <w:lvl w:ilvl="0" w:tplc="E2486A3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79CA1A9A"/>
    <w:multiLevelType w:val="hybridMultilevel"/>
    <w:tmpl w:val="4B463DC0"/>
    <w:lvl w:ilvl="0" w:tplc="3AA670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629940866">
    <w:abstractNumId w:val="4"/>
  </w:num>
  <w:num w:numId="2" w16cid:durableId="1480418122">
    <w:abstractNumId w:val="12"/>
  </w:num>
  <w:num w:numId="3" w16cid:durableId="2049447547">
    <w:abstractNumId w:val="10"/>
  </w:num>
  <w:num w:numId="4" w16cid:durableId="603071292">
    <w:abstractNumId w:val="14"/>
  </w:num>
  <w:num w:numId="5" w16cid:durableId="979766510">
    <w:abstractNumId w:val="18"/>
  </w:num>
  <w:num w:numId="6" w16cid:durableId="1488545930">
    <w:abstractNumId w:val="35"/>
  </w:num>
  <w:num w:numId="7" w16cid:durableId="1839273664">
    <w:abstractNumId w:val="45"/>
  </w:num>
  <w:num w:numId="8" w16cid:durableId="90054941">
    <w:abstractNumId w:val="19"/>
  </w:num>
  <w:num w:numId="9" w16cid:durableId="1604193718">
    <w:abstractNumId w:val="20"/>
  </w:num>
  <w:num w:numId="10" w16cid:durableId="1312372509">
    <w:abstractNumId w:val="43"/>
  </w:num>
  <w:num w:numId="11" w16cid:durableId="503323699">
    <w:abstractNumId w:val="16"/>
  </w:num>
  <w:num w:numId="12" w16cid:durableId="1621690539">
    <w:abstractNumId w:val="23"/>
  </w:num>
  <w:num w:numId="13" w16cid:durableId="533346005">
    <w:abstractNumId w:val="8"/>
  </w:num>
  <w:num w:numId="14" w16cid:durableId="514809087">
    <w:abstractNumId w:val="13"/>
  </w:num>
  <w:num w:numId="15" w16cid:durableId="56781239">
    <w:abstractNumId w:val="27"/>
  </w:num>
  <w:num w:numId="16" w16cid:durableId="1191142865">
    <w:abstractNumId w:val="34"/>
  </w:num>
  <w:num w:numId="17" w16cid:durableId="1340766385">
    <w:abstractNumId w:val="17"/>
  </w:num>
  <w:num w:numId="18" w16cid:durableId="877359430">
    <w:abstractNumId w:val="30"/>
  </w:num>
  <w:num w:numId="19" w16cid:durableId="1217888052">
    <w:abstractNumId w:val="32"/>
  </w:num>
  <w:num w:numId="20" w16cid:durableId="1516260214">
    <w:abstractNumId w:val="31"/>
  </w:num>
  <w:num w:numId="21" w16cid:durableId="1701584162">
    <w:abstractNumId w:val="40"/>
  </w:num>
  <w:num w:numId="22" w16cid:durableId="2136369950">
    <w:abstractNumId w:val="11"/>
  </w:num>
  <w:num w:numId="23" w16cid:durableId="571818784">
    <w:abstractNumId w:val="21"/>
  </w:num>
  <w:num w:numId="24" w16cid:durableId="517742529">
    <w:abstractNumId w:val="33"/>
  </w:num>
  <w:num w:numId="25" w16cid:durableId="1960449537">
    <w:abstractNumId w:val="24"/>
  </w:num>
  <w:num w:numId="26" w16cid:durableId="2023437718">
    <w:abstractNumId w:val="15"/>
  </w:num>
  <w:num w:numId="27" w16cid:durableId="167331640">
    <w:abstractNumId w:val="7"/>
  </w:num>
  <w:num w:numId="28" w16cid:durableId="791442765">
    <w:abstractNumId w:val="38"/>
  </w:num>
  <w:num w:numId="29" w16cid:durableId="1384018559">
    <w:abstractNumId w:val="22"/>
  </w:num>
  <w:num w:numId="30" w16cid:durableId="388497835">
    <w:abstractNumId w:val="44"/>
  </w:num>
  <w:num w:numId="31" w16cid:durableId="2067414557">
    <w:abstractNumId w:val="41"/>
  </w:num>
  <w:num w:numId="32" w16cid:durableId="1170681279">
    <w:abstractNumId w:val="9"/>
  </w:num>
  <w:num w:numId="33" w16cid:durableId="723215509">
    <w:abstractNumId w:val="28"/>
  </w:num>
  <w:num w:numId="34" w16cid:durableId="292172426">
    <w:abstractNumId w:val="39"/>
  </w:num>
  <w:num w:numId="35" w16cid:durableId="1348404186">
    <w:abstractNumId w:val="25"/>
  </w:num>
  <w:num w:numId="36" w16cid:durableId="964582465">
    <w:abstractNumId w:val="6"/>
  </w:num>
  <w:num w:numId="37" w16cid:durableId="1278371920">
    <w:abstractNumId w:val="37"/>
  </w:num>
  <w:num w:numId="38" w16cid:durableId="429131364">
    <w:abstractNumId w:val="29"/>
  </w:num>
  <w:num w:numId="39" w16cid:durableId="143007547">
    <w:abstractNumId w:val="5"/>
  </w:num>
  <w:num w:numId="40" w16cid:durableId="1991791906">
    <w:abstractNumId w:val="36"/>
  </w:num>
  <w:num w:numId="41" w16cid:durableId="2031563999">
    <w:abstractNumId w:val="26"/>
  </w:num>
  <w:num w:numId="42" w16cid:durableId="389497489">
    <w:abstractNumId w:val="42"/>
  </w:num>
  <w:num w:numId="43" w16cid:durableId="1358317316">
    <w:abstractNumId w:val="4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2F59"/>
    <w:rsid w:val="00011117"/>
    <w:rsid w:val="000323B1"/>
    <w:rsid w:val="00032731"/>
    <w:rsid w:val="000732BC"/>
    <w:rsid w:val="000A4143"/>
    <w:rsid w:val="000A48A2"/>
    <w:rsid w:val="000A6DF5"/>
    <w:rsid w:val="000D41DD"/>
    <w:rsid w:val="001068A0"/>
    <w:rsid w:val="001353D7"/>
    <w:rsid w:val="0014048D"/>
    <w:rsid w:val="00151AD0"/>
    <w:rsid w:val="0015596A"/>
    <w:rsid w:val="00171E00"/>
    <w:rsid w:val="00176E97"/>
    <w:rsid w:val="0018199F"/>
    <w:rsid w:val="001867C3"/>
    <w:rsid w:val="00194D18"/>
    <w:rsid w:val="001A47BD"/>
    <w:rsid w:val="001A7D34"/>
    <w:rsid w:val="001D14AA"/>
    <w:rsid w:val="001D1E5A"/>
    <w:rsid w:val="001D39AD"/>
    <w:rsid w:val="001E70D4"/>
    <w:rsid w:val="001E7595"/>
    <w:rsid w:val="002026BA"/>
    <w:rsid w:val="00234A73"/>
    <w:rsid w:val="002376B5"/>
    <w:rsid w:val="00242DC0"/>
    <w:rsid w:val="00244A94"/>
    <w:rsid w:val="0026279B"/>
    <w:rsid w:val="00273F09"/>
    <w:rsid w:val="00274846"/>
    <w:rsid w:val="00287202"/>
    <w:rsid w:val="002A4349"/>
    <w:rsid w:val="002B79A9"/>
    <w:rsid w:val="002E0698"/>
    <w:rsid w:val="002E5D91"/>
    <w:rsid w:val="0030387E"/>
    <w:rsid w:val="0031040C"/>
    <w:rsid w:val="003169D7"/>
    <w:rsid w:val="00356E25"/>
    <w:rsid w:val="00372F59"/>
    <w:rsid w:val="003A661A"/>
    <w:rsid w:val="003D0AF0"/>
    <w:rsid w:val="003D4C28"/>
    <w:rsid w:val="003E18B1"/>
    <w:rsid w:val="003F0645"/>
    <w:rsid w:val="0041237C"/>
    <w:rsid w:val="00437169"/>
    <w:rsid w:val="00452405"/>
    <w:rsid w:val="004626E8"/>
    <w:rsid w:val="00463437"/>
    <w:rsid w:val="004859EA"/>
    <w:rsid w:val="00495E02"/>
    <w:rsid w:val="0049697B"/>
    <w:rsid w:val="004A00BF"/>
    <w:rsid w:val="004A79B4"/>
    <w:rsid w:val="004B3DEA"/>
    <w:rsid w:val="004C1841"/>
    <w:rsid w:val="004D745D"/>
    <w:rsid w:val="004F3F89"/>
    <w:rsid w:val="00506701"/>
    <w:rsid w:val="00516567"/>
    <w:rsid w:val="005426AB"/>
    <w:rsid w:val="00571E92"/>
    <w:rsid w:val="005C77A4"/>
    <w:rsid w:val="005F5BBB"/>
    <w:rsid w:val="006008D5"/>
    <w:rsid w:val="00613BFE"/>
    <w:rsid w:val="00626785"/>
    <w:rsid w:val="00626A35"/>
    <w:rsid w:val="00666D4E"/>
    <w:rsid w:val="00675AB5"/>
    <w:rsid w:val="006C61C3"/>
    <w:rsid w:val="006D1853"/>
    <w:rsid w:val="006D2C17"/>
    <w:rsid w:val="006D439C"/>
    <w:rsid w:val="006D6AA3"/>
    <w:rsid w:val="006F0275"/>
    <w:rsid w:val="006F1489"/>
    <w:rsid w:val="007155CF"/>
    <w:rsid w:val="0071620D"/>
    <w:rsid w:val="00756090"/>
    <w:rsid w:val="007619F3"/>
    <w:rsid w:val="0078162D"/>
    <w:rsid w:val="00785C4E"/>
    <w:rsid w:val="007B378B"/>
    <w:rsid w:val="007C1629"/>
    <w:rsid w:val="007C6DB8"/>
    <w:rsid w:val="007D08EE"/>
    <w:rsid w:val="007E13A0"/>
    <w:rsid w:val="0080239D"/>
    <w:rsid w:val="0081620B"/>
    <w:rsid w:val="00821E69"/>
    <w:rsid w:val="00827EF0"/>
    <w:rsid w:val="00836E3C"/>
    <w:rsid w:val="00860775"/>
    <w:rsid w:val="008723C5"/>
    <w:rsid w:val="008762B1"/>
    <w:rsid w:val="00885A8C"/>
    <w:rsid w:val="0089233D"/>
    <w:rsid w:val="0089704E"/>
    <w:rsid w:val="008A3B9B"/>
    <w:rsid w:val="008A3C4A"/>
    <w:rsid w:val="008A636A"/>
    <w:rsid w:val="008C6328"/>
    <w:rsid w:val="008E1393"/>
    <w:rsid w:val="008F46DA"/>
    <w:rsid w:val="0090344F"/>
    <w:rsid w:val="0094051C"/>
    <w:rsid w:val="00963098"/>
    <w:rsid w:val="00983B6A"/>
    <w:rsid w:val="00991343"/>
    <w:rsid w:val="00991E76"/>
    <w:rsid w:val="009A45FA"/>
    <w:rsid w:val="009B4E86"/>
    <w:rsid w:val="009C1344"/>
    <w:rsid w:val="009D40DC"/>
    <w:rsid w:val="009F39B0"/>
    <w:rsid w:val="009F54CC"/>
    <w:rsid w:val="00A20395"/>
    <w:rsid w:val="00A2339C"/>
    <w:rsid w:val="00A31A37"/>
    <w:rsid w:val="00A7631E"/>
    <w:rsid w:val="00AA1E23"/>
    <w:rsid w:val="00AA2F72"/>
    <w:rsid w:val="00AB4915"/>
    <w:rsid w:val="00AD62F4"/>
    <w:rsid w:val="00AF57AE"/>
    <w:rsid w:val="00B33D71"/>
    <w:rsid w:val="00B67413"/>
    <w:rsid w:val="00B71C87"/>
    <w:rsid w:val="00B75510"/>
    <w:rsid w:val="00BA1483"/>
    <w:rsid w:val="00BA3FAA"/>
    <w:rsid w:val="00BE1F45"/>
    <w:rsid w:val="00BF0BC9"/>
    <w:rsid w:val="00BF5480"/>
    <w:rsid w:val="00C044CB"/>
    <w:rsid w:val="00C24D2D"/>
    <w:rsid w:val="00C37567"/>
    <w:rsid w:val="00C42521"/>
    <w:rsid w:val="00C43193"/>
    <w:rsid w:val="00C60897"/>
    <w:rsid w:val="00C63CDF"/>
    <w:rsid w:val="00C73494"/>
    <w:rsid w:val="00C74552"/>
    <w:rsid w:val="00C8634A"/>
    <w:rsid w:val="00C9237D"/>
    <w:rsid w:val="00CB26C6"/>
    <w:rsid w:val="00CD6274"/>
    <w:rsid w:val="00CE2457"/>
    <w:rsid w:val="00CF1ED4"/>
    <w:rsid w:val="00D20789"/>
    <w:rsid w:val="00D41727"/>
    <w:rsid w:val="00D41E3C"/>
    <w:rsid w:val="00D568AC"/>
    <w:rsid w:val="00D56C82"/>
    <w:rsid w:val="00D630E6"/>
    <w:rsid w:val="00D731AB"/>
    <w:rsid w:val="00D7394F"/>
    <w:rsid w:val="00D92E9A"/>
    <w:rsid w:val="00DD3F2E"/>
    <w:rsid w:val="00E04DC8"/>
    <w:rsid w:val="00E21990"/>
    <w:rsid w:val="00E242FC"/>
    <w:rsid w:val="00E27182"/>
    <w:rsid w:val="00E56780"/>
    <w:rsid w:val="00E634D1"/>
    <w:rsid w:val="00E957C3"/>
    <w:rsid w:val="00EA3A04"/>
    <w:rsid w:val="00ED7EC8"/>
    <w:rsid w:val="00F26C6E"/>
    <w:rsid w:val="00F33B78"/>
    <w:rsid w:val="00F9734A"/>
    <w:rsid w:val="00FF0024"/>
    <w:rsid w:val="0CA6A8E0"/>
    <w:rsid w:val="1579C7D7"/>
    <w:rsid w:val="17159838"/>
    <w:rsid w:val="206436CE"/>
    <w:rsid w:val="233598E8"/>
    <w:rsid w:val="24D16949"/>
    <w:rsid w:val="28B904FF"/>
    <w:rsid w:val="2C36FD28"/>
    <w:rsid w:val="2DA2EB0C"/>
    <w:rsid w:val="2F605FAD"/>
    <w:rsid w:val="35900023"/>
    <w:rsid w:val="372BD084"/>
    <w:rsid w:val="37C436B2"/>
    <w:rsid w:val="3F7DCF55"/>
    <w:rsid w:val="4CE48A8F"/>
    <w:rsid w:val="560E235F"/>
    <w:rsid w:val="5CB3BFF3"/>
    <w:rsid w:val="6455695E"/>
    <w:rsid w:val="6D6E2343"/>
    <w:rsid w:val="7424551A"/>
    <w:rsid w:val="747E3E61"/>
    <w:rsid w:val="7C7D30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2050"/>
    <o:shapelayout v:ext="edit">
      <o:idmap v:ext="edit" data="2"/>
    </o:shapelayout>
  </w:shapeDefaults>
  <w:decimalSymbol w:val="."/>
  <w:listSeparator w:val=","/>
  <w14:docId w14:val="3D96A555"/>
  <w15:docId w15:val="{A610182F-7E35-450A-AEF1-8C293EB98C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1A37"/>
    <w:pPr>
      <w:spacing w:after="0" w:line="240" w:lineRule="auto"/>
    </w:pPr>
    <w:rPr>
      <w:rFonts w:eastAsia="Times New Roman" w:cs="Times New Roman"/>
      <w:sz w:val="24"/>
      <w:szCs w:val="24"/>
    </w:rPr>
  </w:style>
  <w:style w:type="paragraph" w:styleId="Heading1">
    <w:name w:val="heading 1"/>
    <w:basedOn w:val="Normal"/>
    <w:next w:val="Normal"/>
    <w:link w:val="Heading1Char"/>
    <w:qFormat/>
    <w:rsid w:val="00372F59"/>
    <w:pPr>
      <w:keepNext/>
      <w:tabs>
        <w:tab w:val="left" w:pos="720"/>
        <w:tab w:val="left" w:pos="1134"/>
      </w:tabs>
      <w:ind w:left="720" w:hanging="180"/>
      <w:outlineLvl w:val="0"/>
    </w:pPr>
    <w:rPr>
      <w:b/>
      <w:bCs/>
      <w:i/>
      <w:iCs/>
      <w:sz w:val="26"/>
      <w:szCs w:val="20"/>
    </w:rPr>
  </w:style>
  <w:style w:type="paragraph" w:styleId="Heading2">
    <w:name w:val="heading 2"/>
    <w:basedOn w:val="Normal"/>
    <w:next w:val="Normal"/>
    <w:link w:val="Heading2Char"/>
    <w:uiPriority w:val="9"/>
    <w:unhideWhenUsed/>
    <w:qFormat/>
    <w:rsid w:val="00F26C6E"/>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72F59"/>
    <w:pPr>
      <w:keepNext/>
      <w:spacing w:before="240" w:after="60" w:line="276" w:lineRule="auto"/>
      <w:outlineLvl w:val="2"/>
    </w:pPr>
    <w:rPr>
      <w:rFonts w:ascii="Cambria" w:hAnsi="Cambria"/>
      <w:b/>
      <w:bCs/>
      <w:sz w:val="26"/>
      <w:szCs w:val="26"/>
    </w:rPr>
  </w:style>
  <w:style w:type="paragraph" w:styleId="Heading4">
    <w:name w:val="heading 4"/>
    <w:basedOn w:val="Normal"/>
    <w:next w:val="Normal"/>
    <w:link w:val="Heading4Char"/>
    <w:uiPriority w:val="9"/>
    <w:semiHidden/>
    <w:unhideWhenUsed/>
    <w:qFormat/>
    <w:rsid w:val="00372F59"/>
    <w:pPr>
      <w:keepNext/>
      <w:spacing w:before="240" w:after="60" w:line="276" w:lineRule="auto"/>
      <w:outlineLvl w:val="3"/>
    </w:pPr>
    <w:rPr>
      <w:rFonts w:ascii="Calibri"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72F59"/>
    <w:rPr>
      <w:rFonts w:eastAsia="Times New Roman" w:cs="Times New Roman"/>
      <w:b/>
      <w:bCs/>
      <w:i/>
      <w:iCs/>
      <w:sz w:val="26"/>
      <w:szCs w:val="20"/>
    </w:rPr>
  </w:style>
  <w:style w:type="character" w:customStyle="1" w:styleId="Heading3Char">
    <w:name w:val="Heading 3 Char"/>
    <w:basedOn w:val="DefaultParagraphFont"/>
    <w:link w:val="Heading3"/>
    <w:uiPriority w:val="9"/>
    <w:rsid w:val="00372F59"/>
    <w:rPr>
      <w:rFonts w:ascii="Cambria" w:eastAsia="Times New Roman" w:hAnsi="Cambria" w:cs="Times New Roman"/>
      <w:b/>
      <w:bCs/>
      <w:sz w:val="26"/>
      <w:szCs w:val="26"/>
    </w:rPr>
  </w:style>
  <w:style w:type="character" w:customStyle="1" w:styleId="Heading4Char">
    <w:name w:val="Heading 4 Char"/>
    <w:basedOn w:val="DefaultParagraphFont"/>
    <w:link w:val="Heading4"/>
    <w:uiPriority w:val="9"/>
    <w:semiHidden/>
    <w:rsid w:val="00372F59"/>
    <w:rPr>
      <w:rFonts w:ascii="Calibri" w:eastAsia="Times New Roman" w:hAnsi="Calibri" w:cs="Times New Roman"/>
      <w:b/>
      <w:bCs/>
      <w:szCs w:val="28"/>
    </w:rPr>
  </w:style>
  <w:style w:type="character" w:styleId="Hyperlink">
    <w:name w:val="Hyperlink"/>
    <w:uiPriority w:val="99"/>
    <w:unhideWhenUsed/>
    <w:rsid w:val="00372F59"/>
    <w:rPr>
      <w:color w:val="0000FF"/>
      <w:u w:val="single"/>
    </w:rPr>
  </w:style>
  <w:style w:type="character" w:styleId="FollowedHyperlink">
    <w:name w:val="FollowedHyperlink"/>
    <w:basedOn w:val="DefaultParagraphFont"/>
    <w:uiPriority w:val="99"/>
    <w:semiHidden/>
    <w:unhideWhenUsed/>
    <w:rsid w:val="00372F59"/>
    <w:rPr>
      <w:color w:val="954F72" w:themeColor="followedHyperlink"/>
      <w:u w:val="single"/>
    </w:rPr>
  </w:style>
  <w:style w:type="paragraph" w:styleId="NormalWeb">
    <w:name w:val="Normal (Web)"/>
    <w:basedOn w:val="Normal"/>
    <w:uiPriority w:val="99"/>
    <w:semiHidden/>
    <w:unhideWhenUsed/>
    <w:rsid w:val="00372F59"/>
    <w:pPr>
      <w:spacing w:before="100" w:beforeAutospacing="1" w:after="100" w:afterAutospacing="1"/>
    </w:pPr>
  </w:style>
  <w:style w:type="paragraph" w:styleId="Header">
    <w:name w:val="header"/>
    <w:basedOn w:val="Normal"/>
    <w:link w:val="HeaderChar"/>
    <w:uiPriority w:val="99"/>
    <w:unhideWhenUsed/>
    <w:rsid w:val="00372F59"/>
    <w:pPr>
      <w:tabs>
        <w:tab w:val="center" w:pos="4680"/>
        <w:tab w:val="right" w:pos="9360"/>
      </w:tabs>
    </w:pPr>
  </w:style>
  <w:style w:type="character" w:customStyle="1" w:styleId="HeaderChar">
    <w:name w:val="Header Char"/>
    <w:basedOn w:val="DefaultParagraphFont"/>
    <w:link w:val="Header"/>
    <w:uiPriority w:val="99"/>
    <w:rsid w:val="00372F59"/>
    <w:rPr>
      <w:rFonts w:eastAsia="Times New Roman" w:cs="Times New Roman"/>
      <w:sz w:val="24"/>
      <w:szCs w:val="24"/>
    </w:rPr>
  </w:style>
  <w:style w:type="paragraph" w:styleId="Footer">
    <w:name w:val="footer"/>
    <w:basedOn w:val="Normal"/>
    <w:link w:val="FooterChar"/>
    <w:uiPriority w:val="99"/>
    <w:unhideWhenUsed/>
    <w:rsid w:val="00372F59"/>
    <w:pPr>
      <w:tabs>
        <w:tab w:val="center" w:pos="4680"/>
        <w:tab w:val="right" w:pos="9360"/>
      </w:tabs>
    </w:pPr>
  </w:style>
  <w:style w:type="character" w:customStyle="1" w:styleId="FooterChar">
    <w:name w:val="Footer Char"/>
    <w:basedOn w:val="DefaultParagraphFont"/>
    <w:link w:val="Footer"/>
    <w:uiPriority w:val="99"/>
    <w:rsid w:val="00372F59"/>
    <w:rPr>
      <w:rFonts w:eastAsia="Times New Roman" w:cs="Times New Roman"/>
      <w:sz w:val="24"/>
      <w:szCs w:val="24"/>
    </w:rPr>
  </w:style>
  <w:style w:type="paragraph" w:styleId="Subtitle">
    <w:name w:val="Subtitle"/>
    <w:basedOn w:val="Normal"/>
    <w:next w:val="Normal"/>
    <w:link w:val="SubtitleChar"/>
    <w:uiPriority w:val="11"/>
    <w:qFormat/>
    <w:rsid w:val="00372F59"/>
    <w:rPr>
      <w:rFonts w:asciiTheme="majorHAnsi" w:eastAsiaTheme="majorEastAsia" w:hAnsiTheme="majorHAnsi" w:cstheme="majorBidi"/>
      <w:i/>
      <w:iCs/>
      <w:color w:val="5B9BD5" w:themeColor="accent1"/>
      <w:spacing w:val="15"/>
    </w:rPr>
  </w:style>
  <w:style w:type="character" w:customStyle="1" w:styleId="SubtitleChar">
    <w:name w:val="Subtitle Char"/>
    <w:basedOn w:val="DefaultParagraphFont"/>
    <w:link w:val="Subtitle"/>
    <w:uiPriority w:val="11"/>
    <w:rsid w:val="00372F59"/>
    <w:rPr>
      <w:rFonts w:asciiTheme="majorHAnsi" w:eastAsiaTheme="majorEastAsia" w:hAnsiTheme="majorHAnsi" w:cstheme="majorBidi"/>
      <w:i/>
      <w:iCs/>
      <w:color w:val="5B9BD5" w:themeColor="accent1"/>
      <w:spacing w:val="15"/>
      <w:sz w:val="24"/>
      <w:szCs w:val="24"/>
    </w:rPr>
  </w:style>
  <w:style w:type="paragraph" w:styleId="Title">
    <w:name w:val="Title"/>
    <w:basedOn w:val="Normal"/>
    <w:next w:val="Subtitle"/>
    <w:link w:val="TitleChar"/>
    <w:uiPriority w:val="99"/>
    <w:qFormat/>
    <w:rsid w:val="00372F59"/>
    <w:pPr>
      <w:suppressAutoHyphens/>
      <w:jc w:val="center"/>
    </w:pPr>
    <w:rPr>
      <w:rFonts w:ascii="VNI-Times" w:hAnsi="VNI-Times"/>
      <w:b/>
      <w:szCs w:val="20"/>
      <w:lang w:eastAsia="ar-SA"/>
    </w:rPr>
  </w:style>
  <w:style w:type="character" w:customStyle="1" w:styleId="TitleChar">
    <w:name w:val="Title Char"/>
    <w:basedOn w:val="DefaultParagraphFont"/>
    <w:link w:val="Title"/>
    <w:uiPriority w:val="99"/>
    <w:rsid w:val="00372F59"/>
    <w:rPr>
      <w:rFonts w:ascii="VNI-Times" w:eastAsia="Times New Roman" w:hAnsi="VNI-Times" w:cs="Times New Roman"/>
      <w:b/>
      <w:sz w:val="24"/>
      <w:szCs w:val="20"/>
      <w:lang w:eastAsia="ar-SA"/>
    </w:rPr>
  </w:style>
  <w:style w:type="paragraph" w:styleId="BodyText">
    <w:name w:val="Body Text"/>
    <w:basedOn w:val="Normal"/>
    <w:link w:val="BodyTextChar"/>
    <w:uiPriority w:val="99"/>
    <w:semiHidden/>
    <w:unhideWhenUsed/>
    <w:rsid w:val="00372F59"/>
    <w:pPr>
      <w:jc w:val="center"/>
    </w:pPr>
    <w:rPr>
      <w:rFonts w:ascii="VNI-Times" w:hAnsi="VNI-Times"/>
      <w:sz w:val="36"/>
    </w:rPr>
  </w:style>
  <w:style w:type="character" w:customStyle="1" w:styleId="BodyTextChar">
    <w:name w:val="Body Text Char"/>
    <w:basedOn w:val="DefaultParagraphFont"/>
    <w:link w:val="BodyText"/>
    <w:uiPriority w:val="99"/>
    <w:semiHidden/>
    <w:rsid w:val="00372F59"/>
    <w:rPr>
      <w:rFonts w:ascii="VNI-Times" w:eastAsia="Times New Roman" w:hAnsi="VNI-Times" w:cs="Times New Roman"/>
      <w:sz w:val="36"/>
      <w:szCs w:val="24"/>
    </w:rPr>
  </w:style>
  <w:style w:type="paragraph" w:styleId="BodyTextIndent">
    <w:name w:val="Body Text Indent"/>
    <w:basedOn w:val="Normal"/>
    <w:link w:val="BodyTextIndentChar"/>
    <w:uiPriority w:val="99"/>
    <w:semiHidden/>
    <w:unhideWhenUsed/>
    <w:rsid w:val="00372F59"/>
    <w:pPr>
      <w:suppressAutoHyphens/>
      <w:ind w:firstLine="720"/>
    </w:pPr>
    <w:rPr>
      <w:rFonts w:ascii="VNI-Times" w:hAnsi="VNI-Times"/>
      <w:szCs w:val="20"/>
      <w:lang w:eastAsia="ar-SA"/>
    </w:rPr>
  </w:style>
  <w:style w:type="character" w:customStyle="1" w:styleId="BodyTextIndentChar">
    <w:name w:val="Body Text Indent Char"/>
    <w:basedOn w:val="DefaultParagraphFont"/>
    <w:link w:val="BodyTextIndent"/>
    <w:uiPriority w:val="99"/>
    <w:semiHidden/>
    <w:rsid w:val="00372F59"/>
    <w:rPr>
      <w:rFonts w:ascii="VNI-Times" w:eastAsia="Times New Roman" w:hAnsi="VNI-Times" w:cs="Times New Roman"/>
      <w:sz w:val="24"/>
      <w:szCs w:val="20"/>
      <w:lang w:eastAsia="ar-SA"/>
    </w:rPr>
  </w:style>
  <w:style w:type="paragraph" w:styleId="BalloonText">
    <w:name w:val="Balloon Text"/>
    <w:basedOn w:val="Normal"/>
    <w:link w:val="BalloonTextChar"/>
    <w:uiPriority w:val="99"/>
    <w:semiHidden/>
    <w:unhideWhenUsed/>
    <w:rsid w:val="00372F59"/>
    <w:rPr>
      <w:rFonts w:ascii="Tahoma" w:hAnsi="Tahoma" w:cs="Tahoma"/>
      <w:sz w:val="16"/>
      <w:szCs w:val="16"/>
    </w:rPr>
  </w:style>
  <w:style w:type="character" w:customStyle="1" w:styleId="BalloonTextChar">
    <w:name w:val="Balloon Text Char"/>
    <w:basedOn w:val="DefaultParagraphFont"/>
    <w:link w:val="BalloonText"/>
    <w:uiPriority w:val="99"/>
    <w:semiHidden/>
    <w:rsid w:val="00372F59"/>
    <w:rPr>
      <w:rFonts w:ascii="Tahoma" w:eastAsia="Times New Roman" w:hAnsi="Tahoma" w:cs="Tahoma"/>
      <w:sz w:val="16"/>
      <w:szCs w:val="16"/>
    </w:rPr>
  </w:style>
  <w:style w:type="paragraph" w:styleId="ListParagraph">
    <w:name w:val="List Paragraph"/>
    <w:basedOn w:val="Normal"/>
    <w:uiPriority w:val="34"/>
    <w:qFormat/>
    <w:rsid w:val="00372F59"/>
    <w:pPr>
      <w:ind w:left="720"/>
      <w:contextualSpacing/>
    </w:pPr>
  </w:style>
  <w:style w:type="paragraph" w:customStyle="1" w:styleId="WW-Default">
    <w:name w:val="WW-Default"/>
    <w:uiPriority w:val="99"/>
    <w:semiHidden/>
    <w:rsid w:val="00372F59"/>
    <w:pPr>
      <w:widowControl w:val="0"/>
      <w:suppressAutoHyphens/>
      <w:autoSpaceDE w:val="0"/>
      <w:spacing w:after="0" w:line="240" w:lineRule="auto"/>
    </w:pPr>
    <w:rPr>
      <w:rFonts w:eastAsia="Arial" w:cs="Times New Roman"/>
      <w:color w:val="000000"/>
      <w:sz w:val="24"/>
      <w:szCs w:val="24"/>
      <w:lang w:eastAsia="ar-SA"/>
    </w:rPr>
  </w:style>
  <w:style w:type="paragraph" w:customStyle="1" w:styleId="CM24">
    <w:name w:val="CM24"/>
    <w:basedOn w:val="WW-Default"/>
    <w:next w:val="WW-Default"/>
    <w:uiPriority w:val="99"/>
    <w:semiHidden/>
    <w:rsid w:val="00372F59"/>
    <w:pPr>
      <w:spacing w:after="225"/>
    </w:pPr>
  </w:style>
  <w:style w:type="paragraph" w:customStyle="1" w:styleId="CM1">
    <w:name w:val="CM1"/>
    <w:basedOn w:val="WW-Default"/>
    <w:next w:val="WW-Default"/>
    <w:uiPriority w:val="99"/>
    <w:semiHidden/>
    <w:rsid w:val="00372F59"/>
    <w:pPr>
      <w:spacing w:line="246" w:lineRule="atLeast"/>
    </w:pPr>
  </w:style>
  <w:style w:type="character" w:styleId="PlaceholderText">
    <w:name w:val="Placeholder Text"/>
    <w:basedOn w:val="DefaultParagraphFont"/>
    <w:uiPriority w:val="99"/>
    <w:semiHidden/>
    <w:rsid w:val="00372F59"/>
    <w:rPr>
      <w:color w:val="808080"/>
    </w:rPr>
  </w:style>
  <w:style w:type="table" w:styleId="TableGrid">
    <w:name w:val="Table Grid"/>
    <w:basedOn w:val="TableNormal"/>
    <w:uiPriority w:val="59"/>
    <w:rsid w:val="00372F59"/>
    <w:pPr>
      <w:spacing w:after="0" w:line="240" w:lineRule="auto"/>
      <w:ind w:firstLine="720"/>
      <w:jc w:val="both"/>
    </w:pPr>
    <w:rPr>
      <w:rFonts w:asciiTheme="minorHAnsi" w:hAnsiTheme="minorHAnsi"/>
      <w:sz w:val="22"/>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Nidungvnbn">
    <w:name w:val="Nội dung văn bản"/>
    <w:basedOn w:val="Normal"/>
    <w:link w:val="NidungvnbnChar"/>
    <w:qFormat/>
    <w:rsid w:val="0049697B"/>
    <w:pPr>
      <w:spacing w:line="360" w:lineRule="auto"/>
      <w:ind w:firstLine="720"/>
      <w:jc w:val="both"/>
    </w:pPr>
    <w:rPr>
      <w:sz w:val="26"/>
      <w:szCs w:val="26"/>
    </w:rPr>
  </w:style>
  <w:style w:type="character" w:customStyle="1" w:styleId="NidungvnbnChar">
    <w:name w:val="Nội dung văn bản Char"/>
    <w:basedOn w:val="DefaultParagraphFont"/>
    <w:link w:val="Nidungvnbn"/>
    <w:rsid w:val="0049697B"/>
    <w:rPr>
      <w:rFonts w:eastAsia="Times New Roman" w:cs="Times New Roman"/>
      <w:sz w:val="26"/>
      <w:szCs w:val="26"/>
    </w:rPr>
  </w:style>
  <w:style w:type="paragraph" w:customStyle="1" w:styleId="Chng">
    <w:name w:val="Chương"/>
    <w:basedOn w:val="Normal"/>
    <w:link w:val="ChngChar"/>
    <w:qFormat/>
    <w:rsid w:val="0049697B"/>
    <w:pPr>
      <w:tabs>
        <w:tab w:val="center" w:pos="6379"/>
      </w:tabs>
      <w:spacing w:line="360" w:lineRule="auto"/>
    </w:pPr>
    <w:rPr>
      <w:b/>
      <w:sz w:val="32"/>
      <w:szCs w:val="32"/>
    </w:rPr>
  </w:style>
  <w:style w:type="paragraph" w:customStyle="1" w:styleId="Tiumccp1">
    <w:name w:val="Tiểu mục cấp 1"/>
    <w:basedOn w:val="Normal"/>
    <w:link w:val="Tiumccp1Char"/>
    <w:qFormat/>
    <w:rsid w:val="0049697B"/>
    <w:pPr>
      <w:tabs>
        <w:tab w:val="center" w:pos="6379"/>
      </w:tabs>
      <w:spacing w:line="360" w:lineRule="auto"/>
    </w:pPr>
    <w:rPr>
      <w:b/>
      <w:sz w:val="28"/>
      <w:szCs w:val="28"/>
    </w:rPr>
  </w:style>
  <w:style w:type="character" w:customStyle="1" w:styleId="ChngChar">
    <w:name w:val="Chương Char"/>
    <w:basedOn w:val="DefaultParagraphFont"/>
    <w:link w:val="Chng"/>
    <w:rsid w:val="0049697B"/>
    <w:rPr>
      <w:rFonts w:eastAsia="Times New Roman" w:cs="Times New Roman"/>
      <w:b/>
      <w:sz w:val="32"/>
      <w:szCs w:val="32"/>
    </w:rPr>
  </w:style>
  <w:style w:type="character" w:customStyle="1" w:styleId="Tiumccp1Char">
    <w:name w:val="Tiểu mục cấp 1 Char"/>
    <w:basedOn w:val="DefaultParagraphFont"/>
    <w:link w:val="Tiumccp1"/>
    <w:rsid w:val="0049697B"/>
    <w:rPr>
      <w:rFonts w:eastAsia="Times New Roman" w:cs="Times New Roman"/>
      <w:b/>
      <w:szCs w:val="28"/>
    </w:rPr>
  </w:style>
  <w:style w:type="character" w:styleId="CommentReference">
    <w:name w:val="annotation reference"/>
    <w:basedOn w:val="DefaultParagraphFont"/>
    <w:unhideWhenUsed/>
    <w:rsid w:val="00CF1ED4"/>
    <w:rPr>
      <w:sz w:val="16"/>
      <w:szCs w:val="16"/>
    </w:rPr>
  </w:style>
  <w:style w:type="paragraph" w:styleId="CommentText">
    <w:name w:val="annotation text"/>
    <w:basedOn w:val="Normal"/>
    <w:link w:val="CommentTextChar"/>
    <w:unhideWhenUsed/>
    <w:rsid w:val="00CF1ED4"/>
    <w:rPr>
      <w:sz w:val="20"/>
      <w:szCs w:val="20"/>
    </w:rPr>
  </w:style>
  <w:style w:type="character" w:customStyle="1" w:styleId="CommentTextChar">
    <w:name w:val="Comment Text Char"/>
    <w:basedOn w:val="DefaultParagraphFont"/>
    <w:link w:val="CommentText"/>
    <w:rsid w:val="00CF1ED4"/>
    <w:rPr>
      <w:rFonts w:eastAsia="Times New Roman" w:cs="Times New Roman"/>
      <w:sz w:val="20"/>
      <w:szCs w:val="20"/>
    </w:rPr>
  </w:style>
  <w:style w:type="paragraph" w:customStyle="1" w:styleId="Tiumccp3">
    <w:name w:val="Tiểu mục cấp 3"/>
    <w:basedOn w:val="Normal"/>
    <w:link w:val="Tiumccp3Char"/>
    <w:qFormat/>
    <w:rsid w:val="00CF1ED4"/>
    <w:pPr>
      <w:tabs>
        <w:tab w:val="center" w:pos="6379"/>
      </w:tabs>
      <w:spacing w:line="360" w:lineRule="auto"/>
    </w:pPr>
    <w:rPr>
      <w:sz w:val="28"/>
      <w:szCs w:val="26"/>
    </w:rPr>
  </w:style>
  <w:style w:type="character" w:customStyle="1" w:styleId="Tiumccp3Char">
    <w:name w:val="Tiểu mục cấp 3 Char"/>
    <w:basedOn w:val="DefaultParagraphFont"/>
    <w:link w:val="Tiumccp3"/>
    <w:rsid w:val="00CF1ED4"/>
    <w:rPr>
      <w:rFonts w:eastAsia="Times New Roman" w:cs="Times New Roman"/>
      <w:szCs w:val="26"/>
    </w:rPr>
  </w:style>
  <w:style w:type="paragraph" w:styleId="TOC1">
    <w:name w:val="toc 1"/>
    <w:basedOn w:val="Normal"/>
    <w:next w:val="Normal"/>
    <w:autoRedefine/>
    <w:uiPriority w:val="39"/>
    <w:unhideWhenUsed/>
    <w:rsid w:val="00CF1ED4"/>
    <w:pPr>
      <w:spacing w:line="360" w:lineRule="auto"/>
    </w:pPr>
    <w:rPr>
      <w:sz w:val="26"/>
    </w:rPr>
  </w:style>
  <w:style w:type="paragraph" w:styleId="TOC2">
    <w:name w:val="toc 2"/>
    <w:basedOn w:val="Normal"/>
    <w:next w:val="Normal"/>
    <w:autoRedefine/>
    <w:uiPriority w:val="39"/>
    <w:unhideWhenUsed/>
    <w:rsid w:val="00D630E6"/>
    <w:pPr>
      <w:tabs>
        <w:tab w:val="left" w:pos="1320"/>
        <w:tab w:val="right" w:leader="dot" w:pos="9111"/>
      </w:tabs>
      <w:spacing w:line="360" w:lineRule="auto"/>
      <w:ind w:left="720"/>
    </w:pPr>
    <w:rPr>
      <w:b/>
      <w:bCs/>
      <w:noProof/>
      <w:sz w:val="26"/>
      <w:shd w:val="clear" w:color="auto" w:fill="F5F5F5"/>
    </w:rPr>
  </w:style>
  <w:style w:type="character" w:styleId="Emphasis">
    <w:name w:val="Emphasis"/>
    <w:basedOn w:val="DefaultParagraphFont"/>
    <w:uiPriority w:val="20"/>
    <w:qFormat/>
    <w:rsid w:val="00CF1ED4"/>
    <w:rPr>
      <w:i/>
      <w:iCs/>
    </w:rPr>
  </w:style>
  <w:style w:type="character" w:customStyle="1" w:styleId="sig-paren">
    <w:name w:val="sig-paren"/>
    <w:basedOn w:val="DefaultParagraphFont"/>
    <w:rsid w:val="00CF1ED4"/>
  </w:style>
  <w:style w:type="character" w:customStyle="1" w:styleId="pre">
    <w:name w:val="pre"/>
    <w:basedOn w:val="DefaultParagraphFont"/>
    <w:rsid w:val="00CF1ED4"/>
  </w:style>
  <w:style w:type="character" w:customStyle="1" w:styleId="rynqvb">
    <w:name w:val="rynqvb"/>
    <w:basedOn w:val="DefaultParagraphFont"/>
    <w:rsid w:val="00CF1ED4"/>
  </w:style>
  <w:style w:type="table" w:styleId="TableGridLight">
    <w:name w:val="Grid Table Light"/>
    <w:basedOn w:val="TableNormal"/>
    <w:uiPriority w:val="40"/>
    <w:rsid w:val="00C7349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2Char">
    <w:name w:val="Heading 2 Char"/>
    <w:basedOn w:val="DefaultParagraphFont"/>
    <w:link w:val="Heading2"/>
    <w:uiPriority w:val="9"/>
    <w:rsid w:val="00F26C6E"/>
    <w:rPr>
      <w:rFonts w:asciiTheme="majorHAnsi" w:eastAsiaTheme="majorEastAsia" w:hAnsiTheme="majorHAnsi" w:cstheme="majorBidi"/>
      <w:color w:val="2E74B5" w:themeColor="accent1" w:themeShade="BF"/>
      <w:sz w:val="26"/>
      <w:szCs w:val="26"/>
    </w:rPr>
  </w:style>
  <w:style w:type="paragraph" w:styleId="TOC4">
    <w:name w:val="toc 4"/>
    <w:basedOn w:val="Normal"/>
    <w:next w:val="Normal"/>
    <w:autoRedefine/>
    <w:uiPriority w:val="39"/>
    <w:unhideWhenUsed/>
    <w:rsid w:val="002E0698"/>
    <w:pPr>
      <w:spacing w:after="100"/>
      <w:ind w:left="720"/>
    </w:pPr>
  </w:style>
  <w:style w:type="paragraph" w:styleId="TOC3">
    <w:name w:val="toc 3"/>
    <w:basedOn w:val="Normal"/>
    <w:next w:val="Normal"/>
    <w:autoRedefine/>
    <w:uiPriority w:val="39"/>
    <w:unhideWhenUsed/>
    <w:rsid w:val="00D630E6"/>
    <w:pPr>
      <w:tabs>
        <w:tab w:val="right" w:leader="dot" w:pos="9111"/>
      </w:tabs>
      <w:spacing w:line="360" w:lineRule="auto"/>
      <w:ind w:left="1440"/>
    </w:pPr>
    <w:rPr>
      <w:noProof/>
      <w:color w:val="000000" w:themeColor="text1"/>
      <w:sz w:val="26"/>
    </w:rPr>
  </w:style>
  <w:style w:type="paragraph" w:styleId="TOC5">
    <w:name w:val="toc 5"/>
    <w:basedOn w:val="Normal"/>
    <w:next w:val="Normal"/>
    <w:autoRedefine/>
    <w:uiPriority w:val="39"/>
    <w:unhideWhenUsed/>
    <w:rsid w:val="002E0698"/>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2E0698"/>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2E0698"/>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2E0698"/>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2E0698"/>
    <w:pPr>
      <w:spacing w:after="100" w:line="259" w:lineRule="auto"/>
      <w:ind w:left="1760"/>
    </w:pPr>
    <w:rPr>
      <w:rFonts w:asciiTheme="minorHAnsi" w:eastAsiaTheme="minorEastAsia" w:hAnsiTheme="minorHAnsi" w:cstheme="minorBidi"/>
      <w:sz w:val="22"/>
      <w:szCs w:val="22"/>
    </w:rPr>
  </w:style>
  <w:style w:type="character" w:styleId="UnresolvedMention">
    <w:name w:val="Unresolved Mention"/>
    <w:basedOn w:val="DefaultParagraphFont"/>
    <w:uiPriority w:val="99"/>
    <w:semiHidden/>
    <w:unhideWhenUsed/>
    <w:rsid w:val="002E0698"/>
    <w:rPr>
      <w:color w:val="605E5C"/>
      <w:shd w:val="clear" w:color="auto" w:fill="E1DFDD"/>
    </w:rPr>
  </w:style>
  <w:style w:type="paragraph" w:styleId="TOCHeading">
    <w:name w:val="TOC Heading"/>
    <w:basedOn w:val="Heading1"/>
    <w:next w:val="Normal"/>
    <w:uiPriority w:val="39"/>
    <w:unhideWhenUsed/>
    <w:qFormat/>
    <w:rsid w:val="002E0698"/>
    <w:pPr>
      <w:keepLines/>
      <w:tabs>
        <w:tab w:val="clear" w:pos="720"/>
        <w:tab w:val="clear" w:pos="1134"/>
      </w:tabs>
      <w:spacing w:before="240" w:line="259" w:lineRule="auto"/>
      <w:ind w:left="0" w:firstLine="0"/>
      <w:outlineLvl w:val="9"/>
    </w:pPr>
    <w:rPr>
      <w:rFonts w:asciiTheme="majorHAnsi" w:eastAsiaTheme="majorEastAsia" w:hAnsiTheme="majorHAnsi" w:cstheme="majorBidi"/>
      <w:b w:val="0"/>
      <w:bCs w:val="0"/>
      <w:i w:val="0"/>
      <w:iCs w:val="0"/>
      <w:color w:val="2E74B5" w:themeColor="accent1" w:themeShade="BF"/>
      <w:sz w:val="32"/>
      <w:szCs w:val="32"/>
    </w:rPr>
  </w:style>
  <w:style w:type="paragraph" w:customStyle="1" w:styleId="Tiumccp2">
    <w:name w:val="Tiểu mục cấp 2"/>
    <w:basedOn w:val="Normal"/>
    <w:link w:val="Tiumccp2Char"/>
    <w:qFormat/>
    <w:rsid w:val="00D630E6"/>
    <w:pPr>
      <w:tabs>
        <w:tab w:val="center" w:pos="6379"/>
      </w:tabs>
      <w:spacing w:line="360" w:lineRule="auto"/>
    </w:pPr>
    <w:rPr>
      <w:b/>
      <w:i/>
      <w:sz w:val="28"/>
      <w:szCs w:val="26"/>
    </w:rPr>
  </w:style>
  <w:style w:type="character" w:customStyle="1" w:styleId="Tiumccp2Char">
    <w:name w:val="Tiểu mục cấp 2 Char"/>
    <w:basedOn w:val="DefaultParagraphFont"/>
    <w:link w:val="Tiumccp2"/>
    <w:rsid w:val="00D630E6"/>
    <w:rPr>
      <w:rFonts w:eastAsia="Times New Roman" w:cs="Times New Roman"/>
      <w:b/>
      <w:i/>
      <w:szCs w:val="26"/>
    </w:rPr>
  </w:style>
  <w:style w:type="paragraph" w:styleId="Caption">
    <w:name w:val="caption"/>
    <w:basedOn w:val="Normal"/>
    <w:next w:val="Normal"/>
    <w:uiPriority w:val="35"/>
    <w:unhideWhenUsed/>
    <w:qFormat/>
    <w:rsid w:val="0071620D"/>
    <w:pPr>
      <w:spacing w:after="200"/>
    </w:pPr>
    <w:rPr>
      <w:i/>
      <w:iCs/>
      <w:color w:val="44546A" w:themeColor="text2"/>
      <w:sz w:val="18"/>
      <w:szCs w:val="18"/>
    </w:rPr>
  </w:style>
  <w:style w:type="paragraph" w:styleId="TableofFigures">
    <w:name w:val="table of figures"/>
    <w:basedOn w:val="Normal"/>
    <w:next w:val="Normal"/>
    <w:uiPriority w:val="99"/>
    <w:unhideWhenUsed/>
    <w:rsid w:val="007C6DB8"/>
  </w:style>
  <w:style w:type="character" w:customStyle="1" w:styleId="oypena">
    <w:name w:val="oypena"/>
    <w:basedOn w:val="DefaultParagraphFont"/>
    <w:rsid w:val="008A3C4A"/>
  </w:style>
  <w:style w:type="table" w:customStyle="1" w:styleId="TableGrid1">
    <w:name w:val="Table Grid1"/>
    <w:basedOn w:val="TableNormal"/>
    <w:next w:val="TableGrid"/>
    <w:uiPriority w:val="39"/>
    <w:rsid w:val="00B33D71"/>
    <w:pPr>
      <w:spacing w:after="0" w:line="240" w:lineRule="auto"/>
    </w:pPr>
    <w:rPr>
      <w:rFonts w:ascii="Calibri" w:hAnsi="Calibr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248854">
      <w:bodyDiv w:val="1"/>
      <w:marLeft w:val="0"/>
      <w:marRight w:val="0"/>
      <w:marTop w:val="0"/>
      <w:marBottom w:val="0"/>
      <w:divBdr>
        <w:top w:val="none" w:sz="0" w:space="0" w:color="auto"/>
        <w:left w:val="none" w:sz="0" w:space="0" w:color="auto"/>
        <w:bottom w:val="none" w:sz="0" w:space="0" w:color="auto"/>
        <w:right w:val="none" w:sz="0" w:space="0" w:color="auto"/>
      </w:divBdr>
    </w:div>
    <w:div w:id="259802085">
      <w:bodyDiv w:val="1"/>
      <w:marLeft w:val="0"/>
      <w:marRight w:val="0"/>
      <w:marTop w:val="0"/>
      <w:marBottom w:val="0"/>
      <w:divBdr>
        <w:top w:val="none" w:sz="0" w:space="0" w:color="auto"/>
        <w:left w:val="none" w:sz="0" w:space="0" w:color="auto"/>
        <w:bottom w:val="none" w:sz="0" w:space="0" w:color="auto"/>
        <w:right w:val="none" w:sz="0" w:space="0" w:color="auto"/>
      </w:divBdr>
    </w:div>
    <w:div w:id="289632851">
      <w:bodyDiv w:val="1"/>
      <w:marLeft w:val="0"/>
      <w:marRight w:val="0"/>
      <w:marTop w:val="0"/>
      <w:marBottom w:val="0"/>
      <w:divBdr>
        <w:top w:val="none" w:sz="0" w:space="0" w:color="auto"/>
        <w:left w:val="none" w:sz="0" w:space="0" w:color="auto"/>
        <w:bottom w:val="none" w:sz="0" w:space="0" w:color="auto"/>
        <w:right w:val="none" w:sz="0" w:space="0" w:color="auto"/>
      </w:divBdr>
    </w:div>
    <w:div w:id="345906931">
      <w:bodyDiv w:val="1"/>
      <w:marLeft w:val="0"/>
      <w:marRight w:val="0"/>
      <w:marTop w:val="0"/>
      <w:marBottom w:val="0"/>
      <w:divBdr>
        <w:top w:val="none" w:sz="0" w:space="0" w:color="auto"/>
        <w:left w:val="none" w:sz="0" w:space="0" w:color="auto"/>
        <w:bottom w:val="none" w:sz="0" w:space="0" w:color="auto"/>
        <w:right w:val="none" w:sz="0" w:space="0" w:color="auto"/>
      </w:divBdr>
    </w:div>
    <w:div w:id="522205422">
      <w:bodyDiv w:val="1"/>
      <w:marLeft w:val="0"/>
      <w:marRight w:val="0"/>
      <w:marTop w:val="0"/>
      <w:marBottom w:val="0"/>
      <w:divBdr>
        <w:top w:val="none" w:sz="0" w:space="0" w:color="auto"/>
        <w:left w:val="none" w:sz="0" w:space="0" w:color="auto"/>
        <w:bottom w:val="none" w:sz="0" w:space="0" w:color="auto"/>
        <w:right w:val="none" w:sz="0" w:space="0" w:color="auto"/>
      </w:divBdr>
    </w:div>
    <w:div w:id="526792129">
      <w:bodyDiv w:val="1"/>
      <w:marLeft w:val="0"/>
      <w:marRight w:val="0"/>
      <w:marTop w:val="0"/>
      <w:marBottom w:val="0"/>
      <w:divBdr>
        <w:top w:val="none" w:sz="0" w:space="0" w:color="auto"/>
        <w:left w:val="none" w:sz="0" w:space="0" w:color="auto"/>
        <w:bottom w:val="none" w:sz="0" w:space="0" w:color="auto"/>
        <w:right w:val="none" w:sz="0" w:space="0" w:color="auto"/>
      </w:divBdr>
    </w:div>
    <w:div w:id="997686508">
      <w:bodyDiv w:val="1"/>
      <w:marLeft w:val="0"/>
      <w:marRight w:val="0"/>
      <w:marTop w:val="0"/>
      <w:marBottom w:val="0"/>
      <w:divBdr>
        <w:top w:val="none" w:sz="0" w:space="0" w:color="auto"/>
        <w:left w:val="none" w:sz="0" w:space="0" w:color="auto"/>
        <w:bottom w:val="none" w:sz="0" w:space="0" w:color="auto"/>
        <w:right w:val="none" w:sz="0" w:space="0" w:color="auto"/>
      </w:divBdr>
    </w:div>
    <w:div w:id="1365597133">
      <w:bodyDiv w:val="1"/>
      <w:marLeft w:val="0"/>
      <w:marRight w:val="0"/>
      <w:marTop w:val="0"/>
      <w:marBottom w:val="0"/>
      <w:divBdr>
        <w:top w:val="none" w:sz="0" w:space="0" w:color="auto"/>
        <w:left w:val="none" w:sz="0" w:space="0" w:color="auto"/>
        <w:bottom w:val="none" w:sz="0" w:space="0" w:color="auto"/>
        <w:right w:val="none" w:sz="0" w:space="0" w:color="auto"/>
      </w:divBdr>
    </w:div>
    <w:div w:id="1654404617">
      <w:bodyDiv w:val="1"/>
      <w:marLeft w:val="0"/>
      <w:marRight w:val="0"/>
      <w:marTop w:val="0"/>
      <w:marBottom w:val="0"/>
      <w:divBdr>
        <w:top w:val="none" w:sz="0" w:space="0" w:color="auto"/>
        <w:left w:val="none" w:sz="0" w:space="0" w:color="auto"/>
        <w:bottom w:val="none" w:sz="0" w:space="0" w:color="auto"/>
        <w:right w:val="none" w:sz="0" w:space="0" w:color="auto"/>
      </w:divBdr>
    </w:div>
    <w:div w:id="1737049511">
      <w:bodyDiv w:val="1"/>
      <w:marLeft w:val="0"/>
      <w:marRight w:val="0"/>
      <w:marTop w:val="0"/>
      <w:marBottom w:val="0"/>
      <w:divBdr>
        <w:top w:val="none" w:sz="0" w:space="0" w:color="auto"/>
        <w:left w:val="none" w:sz="0" w:space="0" w:color="auto"/>
        <w:bottom w:val="none" w:sz="0" w:space="0" w:color="auto"/>
        <w:right w:val="none" w:sz="0" w:space="0" w:color="auto"/>
      </w:divBdr>
    </w:div>
    <w:div w:id="1976136118">
      <w:bodyDiv w:val="1"/>
      <w:marLeft w:val="0"/>
      <w:marRight w:val="0"/>
      <w:marTop w:val="0"/>
      <w:marBottom w:val="0"/>
      <w:divBdr>
        <w:top w:val="none" w:sz="0" w:space="0" w:color="auto"/>
        <w:left w:val="none" w:sz="0" w:space="0" w:color="auto"/>
        <w:bottom w:val="none" w:sz="0" w:space="0" w:color="auto"/>
        <w:right w:val="none" w:sz="0" w:space="0" w:color="auto"/>
      </w:divBdr>
    </w:div>
    <w:div w:id="1978686120">
      <w:bodyDiv w:val="1"/>
      <w:marLeft w:val="0"/>
      <w:marRight w:val="0"/>
      <w:marTop w:val="0"/>
      <w:marBottom w:val="0"/>
      <w:divBdr>
        <w:top w:val="none" w:sz="0" w:space="0" w:color="auto"/>
        <w:left w:val="none" w:sz="0" w:space="0" w:color="auto"/>
        <w:bottom w:val="none" w:sz="0" w:space="0" w:color="auto"/>
        <w:right w:val="none" w:sz="0" w:space="0" w:color="auto"/>
      </w:divBdr>
    </w:div>
    <w:div w:id="2019261010">
      <w:bodyDiv w:val="1"/>
      <w:marLeft w:val="0"/>
      <w:marRight w:val="0"/>
      <w:marTop w:val="0"/>
      <w:marBottom w:val="0"/>
      <w:divBdr>
        <w:top w:val="none" w:sz="0" w:space="0" w:color="auto"/>
        <w:left w:val="none" w:sz="0" w:space="0" w:color="auto"/>
        <w:bottom w:val="none" w:sz="0" w:space="0" w:color="auto"/>
        <w:right w:val="none" w:sz="0" w:space="0" w:color="auto"/>
      </w:divBdr>
    </w:div>
    <w:div w:id="2020691560">
      <w:bodyDiv w:val="1"/>
      <w:marLeft w:val="0"/>
      <w:marRight w:val="0"/>
      <w:marTop w:val="0"/>
      <w:marBottom w:val="0"/>
      <w:divBdr>
        <w:top w:val="none" w:sz="0" w:space="0" w:color="auto"/>
        <w:left w:val="none" w:sz="0" w:space="0" w:color="auto"/>
        <w:bottom w:val="none" w:sz="0" w:space="0" w:color="auto"/>
        <w:right w:val="none" w:sz="0" w:space="0" w:color="auto"/>
      </w:divBdr>
    </w:div>
    <w:div w:id="2063286520">
      <w:bodyDiv w:val="1"/>
      <w:marLeft w:val="0"/>
      <w:marRight w:val="0"/>
      <w:marTop w:val="0"/>
      <w:marBottom w:val="0"/>
      <w:divBdr>
        <w:top w:val="none" w:sz="0" w:space="0" w:color="auto"/>
        <w:left w:val="none" w:sz="0" w:space="0" w:color="auto"/>
        <w:bottom w:val="none" w:sz="0" w:space="0" w:color="auto"/>
        <w:right w:val="none" w:sz="0" w:space="0" w:color="auto"/>
      </w:divBdr>
    </w:div>
    <w:div w:id="2094622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wmf"/><Relationship Id="rId21" Type="http://schemas.openxmlformats.org/officeDocument/2006/relationships/oleObject" Target="embeddings/oleObject4.bin"/><Relationship Id="rId42" Type="http://schemas.openxmlformats.org/officeDocument/2006/relationships/image" Target="media/image15.wmf"/><Relationship Id="rId47" Type="http://schemas.openxmlformats.org/officeDocument/2006/relationships/oleObject" Target="embeddings/oleObject21.bin"/><Relationship Id="rId63" Type="http://schemas.openxmlformats.org/officeDocument/2006/relationships/oleObject" Target="embeddings/oleObject30.bin"/><Relationship Id="rId68" Type="http://schemas.openxmlformats.org/officeDocument/2006/relationships/image" Target="media/image27.png"/><Relationship Id="rId16" Type="http://schemas.openxmlformats.org/officeDocument/2006/relationships/image" Target="media/image6.wmf"/><Relationship Id="rId11" Type="http://schemas.openxmlformats.org/officeDocument/2006/relationships/image" Target="media/image2.png"/><Relationship Id="rId32" Type="http://schemas.openxmlformats.org/officeDocument/2006/relationships/image" Target="media/image13.wmf"/><Relationship Id="rId37" Type="http://schemas.openxmlformats.org/officeDocument/2006/relationships/oleObject" Target="embeddings/oleObject15.bin"/><Relationship Id="rId53" Type="http://schemas.openxmlformats.org/officeDocument/2006/relationships/oleObject" Target="embeddings/oleObject24.bin"/><Relationship Id="rId58" Type="http://schemas.openxmlformats.org/officeDocument/2006/relationships/oleObject" Target="embeddings/oleObject27.bin"/><Relationship Id="rId74" Type="http://schemas.openxmlformats.org/officeDocument/2006/relationships/image" Target="media/image33.png"/><Relationship Id="rId79" Type="http://schemas.openxmlformats.org/officeDocument/2006/relationships/hyperlink" Target="https://viblo.asia/p/optimizer-hieu-sau-ve-cac-thuat-toan-toi-uu-gdsgdadam-Qbq5QQ9E5D8" TargetMode="External"/><Relationship Id="rId5" Type="http://schemas.openxmlformats.org/officeDocument/2006/relationships/webSettings" Target="webSettings.xml"/><Relationship Id="rId61" Type="http://schemas.openxmlformats.org/officeDocument/2006/relationships/image" Target="media/image24.wmf"/><Relationship Id="rId82" Type="http://schemas.openxmlformats.org/officeDocument/2006/relationships/fontTable" Target="fontTable.xml"/><Relationship Id="rId19" Type="http://schemas.openxmlformats.org/officeDocument/2006/relationships/oleObject" Target="embeddings/oleObject3.bin"/><Relationship Id="rId14" Type="http://schemas.openxmlformats.org/officeDocument/2006/relationships/image" Target="media/image5.wmf"/><Relationship Id="rId22" Type="http://schemas.openxmlformats.org/officeDocument/2006/relationships/image" Target="media/image9.wmf"/><Relationship Id="rId27" Type="http://schemas.openxmlformats.org/officeDocument/2006/relationships/oleObject" Target="embeddings/oleObject7.bin"/><Relationship Id="rId30" Type="http://schemas.openxmlformats.org/officeDocument/2006/relationships/oleObject" Target="embeddings/oleObject9.bin"/><Relationship Id="rId35" Type="http://schemas.openxmlformats.org/officeDocument/2006/relationships/oleObject" Target="embeddings/oleObject13.bin"/><Relationship Id="rId43" Type="http://schemas.openxmlformats.org/officeDocument/2006/relationships/oleObject" Target="embeddings/oleObject19.bin"/><Relationship Id="rId48" Type="http://schemas.openxmlformats.org/officeDocument/2006/relationships/image" Target="media/image18.wmf"/><Relationship Id="rId56" Type="http://schemas.openxmlformats.org/officeDocument/2006/relationships/oleObject" Target="embeddings/oleObject26.bin"/><Relationship Id="rId64" Type="http://schemas.openxmlformats.org/officeDocument/2006/relationships/oleObject" Target="embeddings/oleObject31.bin"/><Relationship Id="rId69" Type="http://schemas.openxmlformats.org/officeDocument/2006/relationships/image" Target="media/image28.png"/><Relationship Id="rId77"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oleObject" Target="embeddings/oleObject23.bin"/><Relationship Id="rId72" Type="http://schemas.openxmlformats.org/officeDocument/2006/relationships/image" Target="media/image31.png"/><Relationship Id="rId80" Type="http://schemas.openxmlformats.org/officeDocument/2006/relationships/hyperlink" Target="https://howkteam.vn/course/machine-learning-co-ban-voi-numpy/thuat-toan-gradient-descent-cho-linear-regression-3997"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oleObject" Target="embeddings/oleObject11.bin"/><Relationship Id="rId38" Type="http://schemas.openxmlformats.org/officeDocument/2006/relationships/oleObject" Target="embeddings/oleObject16.bin"/><Relationship Id="rId46" Type="http://schemas.openxmlformats.org/officeDocument/2006/relationships/image" Target="media/image17.wmf"/><Relationship Id="rId59" Type="http://schemas.openxmlformats.org/officeDocument/2006/relationships/image" Target="media/image23.wmf"/><Relationship Id="rId67" Type="http://schemas.openxmlformats.org/officeDocument/2006/relationships/image" Target="media/image26.png"/><Relationship Id="rId20" Type="http://schemas.openxmlformats.org/officeDocument/2006/relationships/image" Target="media/image8.wmf"/><Relationship Id="rId41" Type="http://schemas.openxmlformats.org/officeDocument/2006/relationships/oleObject" Target="embeddings/oleObject18.bin"/><Relationship Id="rId54" Type="http://schemas.openxmlformats.org/officeDocument/2006/relationships/oleObject" Target="embeddings/oleObject25.bin"/><Relationship Id="rId62" Type="http://schemas.openxmlformats.org/officeDocument/2006/relationships/oleObject" Target="embeddings/oleObject29.bin"/><Relationship Id="rId70" Type="http://schemas.openxmlformats.org/officeDocument/2006/relationships/image" Target="media/image29.png"/><Relationship Id="rId75" Type="http://schemas.openxmlformats.org/officeDocument/2006/relationships/image" Target="media/image34.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12.wmf"/><Relationship Id="rId36" Type="http://schemas.openxmlformats.org/officeDocument/2006/relationships/oleObject" Target="embeddings/oleObject14.bin"/><Relationship Id="rId49" Type="http://schemas.openxmlformats.org/officeDocument/2006/relationships/oleObject" Target="embeddings/oleObject22.bin"/><Relationship Id="rId57" Type="http://schemas.openxmlformats.org/officeDocument/2006/relationships/image" Target="media/image22.wmf"/><Relationship Id="rId10" Type="http://schemas.openxmlformats.org/officeDocument/2006/relationships/header" Target="header2.xml"/><Relationship Id="rId31" Type="http://schemas.openxmlformats.org/officeDocument/2006/relationships/oleObject" Target="embeddings/oleObject10.bin"/><Relationship Id="rId44" Type="http://schemas.openxmlformats.org/officeDocument/2006/relationships/image" Target="media/image16.wmf"/><Relationship Id="rId52" Type="http://schemas.openxmlformats.org/officeDocument/2006/relationships/image" Target="media/image20.wmf"/><Relationship Id="rId60" Type="http://schemas.openxmlformats.org/officeDocument/2006/relationships/oleObject" Target="embeddings/oleObject28.bin"/><Relationship Id="rId65" Type="http://schemas.openxmlformats.org/officeDocument/2006/relationships/oleObject" Target="embeddings/oleObject32.bin"/><Relationship Id="rId73" Type="http://schemas.openxmlformats.org/officeDocument/2006/relationships/image" Target="media/image32.png"/><Relationship Id="rId78" Type="http://schemas.openxmlformats.org/officeDocument/2006/relationships/hyperlink" Target="https://www.datacamp.com/blog/what-is-continuous-learning" TargetMode="External"/><Relationship Id="rId8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7.wmf"/><Relationship Id="rId39" Type="http://schemas.openxmlformats.org/officeDocument/2006/relationships/oleObject" Target="embeddings/oleObject17.bin"/><Relationship Id="rId34" Type="http://schemas.openxmlformats.org/officeDocument/2006/relationships/oleObject" Target="embeddings/oleObject12.bin"/><Relationship Id="rId50" Type="http://schemas.openxmlformats.org/officeDocument/2006/relationships/image" Target="media/image19.wmf"/><Relationship Id="rId55" Type="http://schemas.openxmlformats.org/officeDocument/2006/relationships/image" Target="media/image21.wmf"/><Relationship Id="rId76" Type="http://schemas.openxmlformats.org/officeDocument/2006/relationships/image" Target="media/image35.png"/><Relationship Id="rId7" Type="http://schemas.openxmlformats.org/officeDocument/2006/relationships/endnotes" Target="endnotes.xml"/><Relationship Id="rId71" Type="http://schemas.openxmlformats.org/officeDocument/2006/relationships/image" Target="media/image30.jpeg"/><Relationship Id="rId2" Type="http://schemas.openxmlformats.org/officeDocument/2006/relationships/numbering" Target="numbering.xml"/><Relationship Id="rId29" Type="http://schemas.openxmlformats.org/officeDocument/2006/relationships/oleObject" Target="embeddings/oleObject8.bin"/><Relationship Id="rId24" Type="http://schemas.openxmlformats.org/officeDocument/2006/relationships/image" Target="media/image10.wmf"/><Relationship Id="rId40" Type="http://schemas.openxmlformats.org/officeDocument/2006/relationships/image" Target="media/image14.wmf"/><Relationship Id="rId45" Type="http://schemas.openxmlformats.org/officeDocument/2006/relationships/oleObject" Target="embeddings/oleObject20.bin"/><Relationship Id="rId66"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256101-8133-4F91-B878-AA0BA049F6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1179</TotalTime>
  <Pages>29</Pages>
  <Words>3433</Words>
  <Characters>19572</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account</dc:creator>
  <cp:lastModifiedBy>hoa nguyen</cp:lastModifiedBy>
  <cp:revision>21</cp:revision>
  <cp:lastPrinted>2023-12-21T09:54:00Z</cp:lastPrinted>
  <dcterms:created xsi:type="dcterms:W3CDTF">2022-06-10T14:01:00Z</dcterms:created>
  <dcterms:modified xsi:type="dcterms:W3CDTF">2023-12-21T10:01:00Z</dcterms:modified>
</cp:coreProperties>
</file>